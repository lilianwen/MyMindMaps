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32B8C" w:rsidRDefault="00232B8C" w:rsidP="0081382C">
      <w:pPr>
        <w:pStyle w:val="aff5"/>
        <w:spacing w:before="156" w:after="156"/>
      </w:pPr>
      <w:r>
        <w:rPr>
          <w:rFonts w:hint="eastAsia"/>
        </w:rPr>
        <w:t>目</w:t>
      </w:r>
      <w:r>
        <w:rPr>
          <w:rFonts w:hint="eastAsia"/>
        </w:rPr>
        <w:t xml:space="preserve">  </w:t>
      </w:r>
      <w:r>
        <w:rPr>
          <w:rFonts w:hint="eastAsia"/>
        </w:rPr>
        <w:t>录</w:t>
      </w:r>
    </w:p>
    <w:bookmarkStart w:id="0" w:name="_Toc160265804"/>
    <w:bookmarkStart w:id="1" w:name="_Toc133560944"/>
    <w:p w:rsidR="00F16DE0" w:rsidRDefault="0019256C">
      <w:pPr>
        <w:pStyle w:val="11"/>
        <w:rPr>
          <w:rFonts w:asciiTheme="minorHAnsi" w:eastAsiaTheme="minorEastAsia" w:hAnsiTheme="minorHAnsi" w:cstheme="minorBidi"/>
          <w:noProof/>
          <w:sz w:val="21"/>
          <w:szCs w:val="22"/>
        </w:rPr>
      </w:pPr>
      <w:r>
        <w:fldChar w:fldCharType="begin"/>
      </w:r>
      <w:r w:rsidR="00232B8C">
        <w:instrText xml:space="preserve"> TOC \o "1-3" \h \z \u </w:instrText>
      </w:r>
      <w:r>
        <w:fldChar w:fldCharType="separate"/>
      </w:r>
      <w:hyperlink w:anchor="_Toc42331988" w:history="1">
        <w:r w:rsidR="00F16DE0" w:rsidRPr="00DF732A">
          <w:rPr>
            <w:rStyle w:val="a6"/>
            <w:noProof/>
          </w:rPr>
          <w:t xml:space="preserve">1. </w:t>
        </w:r>
        <w:r w:rsidR="00F16DE0" w:rsidRPr="00DF732A">
          <w:rPr>
            <w:rStyle w:val="a6"/>
            <w:noProof/>
          </w:rPr>
          <w:t>椭圆曲线概述</w:t>
        </w:r>
        <w:r w:rsidR="00F16DE0">
          <w:rPr>
            <w:noProof/>
            <w:webHidden/>
          </w:rPr>
          <w:tab/>
        </w:r>
        <w:r w:rsidR="00F16DE0">
          <w:rPr>
            <w:noProof/>
            <w:webHidden/>
          </w:rPr>
          <w:fldChar w:fldCharType="begin"/>
        </w:r>
        <w:r w:rsidR="00F16DE0">
          <w:rPr>
            <w:noProof/>
            <w:webHidden/>
          </w:rPr>
          <w:instrText xml:space="preserve"> PAGEREF _Toc42331988 \h </w:instrText>
        </w:r>
        <w:r w:rsidR="00F16DE0">
          <w:rPr>
            <w:noProof/>
            <w:webHidden/>
          </w:rPr>
        </w:r>
        <w:r w:rsidR="00F16DE0">
          <w:rPr>
            <w:noProof/>
            <w:webHidden/>
          </w:rPr>
          <w:fldChar w:fldCharType="separate"/>
        </w:r>
        <w:r w:rsidR="00F16DE0">
          <w:rPr>
            <w:noProof/>
            <w:webHidden/>
          </w:rPr>
          <w:t>1</w:t>
        </w:r>
        <w:r w:rsidR="00F16DE0">
          <w:rPr>
            <w:noProof/>
            <w:webHidden/>
          </w:rPr>
          <w:fldChar w:fldCharType="end"/>
        </w:r>
      </w:hyperlink>
    </w:p>
    <w:p w:rsidR="00F16DE0" w:rsidRDefault="005B5EAA">
      <w:pPr>
        <w:pStyle w:val="11"/>
        <w:rPr>
          <w:rFonts w:asciiTheme="minorHAnsi" w:eastAsiaTheme="minorEastAsia" w:hAnsiTheme="minorHAnsi" w:cstheme="minorBidi"/>
          <w:noProof/>
          <w:sz w:val="21"/>
          <w:szCs w:val="22"/>
        </w:rPr>
      </w:pPr>
      <w:hyperlink w:anchor="_Toc42331989" w:history="1">
        <w:r w:rsidR="00F16DE0" w:rsidRPr="00DF732A">
          <w:rPr>
            <w:rStyle w:val="a6"/>
            <w:noProof/>
          </w:rPr>
          <w:t xml:space="preserve">2. </w:t>
        </w:r>
        <w:r w:rsidR="00F16DE0" w:rsidRPr="00DF732A">
          <w:rPr>
            <w:rStyle w:val="a6"/>
            <w:noProof/>
          </w:rPr>
          <w:t>群论</w:t>
        </w:r>
        <w:r w:rsidR="00F16DE0">
          <w:rPr>
            <w:noProof/>
            <w:webHidden/>
          </w:rPr>
          <w:tab/>
        </w:r>
        <w:r w:rsidR="00F16DE0">
          <w:rPr>
            <w:noProof/>
            <w:webHidden/>
          </w:rPr>
          <w:fldChar w:fldCharType="begin"/>
        </w:r>
        <w:r w:rsidR="00F16DE0">
          <w:rPr>
            <w:noProof/>
            <w:webHidden/>
          </w:rPr>
          <w:instrText xml:space="preserve"> PAGEREF _Toc42331989 \h </w:instrText>
        </w:r>
        <w:r w:rsidR="00F16DE0">
          <w:rPr>
            <w:noProof/>
            <w:webHidden/>
          </w:rPr>
        </w:r>
        <w:r w:rsidR="00F16DE0">
          <w:rPr>
            <w:noProof/>
            <w:webHidden/>
          </w:rPr>
          <w:fldChar w:fldCharType="separate"/>
        </w:r>
        <w:r w:rsidR="00F16DE0">
          <w:rPr>
            <w:noProof/>
            <w:webHidden/>
          </w:rPr>
          <w:t>3</w:t>
        </w:r>
        <w:r w:rsidR="00F16DE0">
          <w:rPr>
            <w:noProof/>
            <w:webHidden/>
          </w:rPr>
          <w:fldChar w:fldCharType="end"/>
        </w:r>
      </w:hyperlink>
    </w:p>
    <w:p w:rsidR="00F16DE0" w:rsidRDefault="005B5EAA">
      <w:pPr>
        <w:pStyle w:val="23"/>
        <w:rPr>
          <w:rFonts w:asciiTheme="minorHAnsi" w:eastAsiaTheme="minorEastAsia" w:hAnsiTheme="minorHAnsi" w:cstheme="minorBidi"/>
          <w:noProof/>
          <w:szCs w:val="22"/>
        </w:rPr>
      </w:pPr>
      <w:hyperlink w:anchor="_Toc42331990" w:history="1">
        <w:r w:rsidR="00F16DE0" w:rsidRPr="00DF732A">
          <w:rPr>
            <w:rStyle w:val="a6"/>
            <w:noProof/>
          </w:rPr>
          <w:t>2.1</w:t>
        </w:r>
        <w:r w:rsidR="00F16DE0">
          <w:rPr>
            <w:rFonts w:asciiTheme="minorHAnsi" w:eastAsiaTheme="minorEastAsia" w:hAnsiTheme="minorHAnsi" w:cstheme="minorBidi"/>
            <w:noProof/>
            <w:szCs w:val="22"/>
          </w:rPr>
          <w:tab/>
        </w:r>
        <w:r w:rsidR="00F16DE0" w:rsidRPr="00DF732A">
          <w:rPr>
            <w:rStyle w:val="a6"/>
            <w:noProof/>
          </w:rPr>
          <w:t>密码学与有限循环群</w:t>
        </w:r>
        <w:r w:rsidR="00F16DE0">
          <w:rPr>
            <w:noProof/>
            <w:webHidden/>
          </w:rPr>
          <w:tab/>
        </w:r>
        <w:r w:rsidR="00F16DE0">
          <w:rPr>
            <w:noProof/>
            <w:webHidden/>
          </w:rPr>
          <w:fldChar w:fldCharType="begin"/>
        </w:r>
        <w:r w:rsidR="00F16DE0">
          <w:rPr>
            <w:noProof/>
            <w:webHidden/>
          </w:rPr>
          <w:instrText xml:space="preserve"> PAGEREF _Toc42331990 \h </w:instrText>
        </w:r>
        <w:r w:rsidR="00F16DE0">
          <w:rPr>
            <w:noProof/>
            <w:webHidden/>
          </w:rPr>
        </w:r>
        <w:r w:rsidR="00F16DE0">
          <w:rPr>
            <w:noProof/>
            <w:webHidden/>
          </w:rPr>
          <w:fldChar w:fldCharType="separate"/>
        </w:r>
        <w:r w:rsidR="00F16DE0">
          <w:rPr>
            <w:noProof/>
            <w:webHidden/>
          </w:rPr>
          <w:t>3</w:t>
        </w:r>
        <w:r w:rsidR="00F16DE0">
          <w:rPr>
            <w:noProof/>
            <w:webHidden/>
          </w:rPr>
          <w:fldChar w:fldCharType="end"/>
        </w:r>
      </w:hyperlink>
    </w:p>
    <w:p w:rsidR="00F16DE0" w:rsidRDefault="005B5EAA">
      <w:pPr>
        <w:pStyle w:val="11"/>
        <w:rPr>
          <w:rFonts w:asciiTheme="minorHAnsi" w:eastAsiaTheme="minorEastAsia" w:hAnsiTheme="minorHAnsi" w:cstheme="minorBidi"/>
          <w:noProof/>
          <w:sz w:val="21"/>
          <w:szCs w:val="22"/>
        </w:rPr>
      </w:pPr>
      <w:hyperlink w:anchor="_Toc42331991" w:history="1">
        <w:r w:rsidR="00F16DE0" w:rsidRPr="00DF732A">
          <w:rPr>
            <w:rStyle w:val="a6"/>
            <w:noProof/>
          </w:rPr>
          <w:t xml:space="preserve">3. </w:t>
        </w:r>
        <w:r w:rsidR="00F16DE0" w:rsidRPr="00DF732A">
          <w:rPr>
            <w:rStyle w:val="a6"/>
            <w:noProof/>
          </w:rPr>
          <w:t>椭圆曲线群定义</w:t>
        </w:r>
        <w:r w:rsidR="00F16DE0">
          <w:rPr>
            <w:noProof/>
            <w:webHidden/>
          </w:rPr>
          <w:tab/>
        </w:r>
        <w:r w:rsidR="00F16DE0">
          <w:rPr>
            <w:noProof/>
            <w:webHidden/>
          </w:rPr>
          <w:fldChar w:fldCharType="begin"/>
        </w:r>
        <w:r w:rsidR="00F16DE0">
          <w:rPr>
            <w:noProof/>
            <w:webHidden/>
          </w:rPr>
          <w:instrText xml:space="preserve"> PAGEREF _Toc42331991 \h </w:instrText>
        </w:r>
        <w:r w:rsidR="00F16DE0">
          <w:rPr>
            <w:noProof/>
            <w:webHidden/>
          </w:rPr>
        </w:r>
        <w:r w:rsidR="00F16DE0">
          <w:rPr>
            <w:noProof/>
            <w:webHidden/>
          </w:rPr>
          <w:fldChar w:fldCharType="separate"/>
        </w:r>
        <w:r w:rsidR="00F16DE0">
          <w:rPr>
            <w:noProof/>
            <w:webHidden/>
          </w:rPr>
          <w:t>4</w:t>
        </w:r>
        <w:r w:rsidR="00F16DE0">
          <w:rPr>
            <w:noProof/>
            <w:webHidden/>
          </w:rPr>
          <w:fldChar w:fldCharType="end"/>
        </w:r>
      </w:hyperlink>
    </w:p>
    <w:p w:rsidR="00F16DE0" w:rsidRDefault="005B5EAA">
      <w:pPr>
        <w:pStyle w:val="11"/>
        <w:rPr>
          <w:rFonts w:asciiTheme="minorHAnsi" w:eastAsiaTheme="minorEastAsia" w:hAnsiTheme="minorHAnsi" w:cstheme="minorBidi"/>
          <w:noProof/>
          <w:sz w:val="21"/>
          <w:szCs w:val="22"/>
        </w:rPr>
      </w:pPr>
      <w:hyperlink w:anchor="_Toc42331992" w:history="1">
        <w:r w:rsidR="00F16DE0" w:rsidRPr="00DF732A">
          <w:rPr>
            <w:rStyle w:val="a6"/>
            <w:noProof/>
          </w:rPr>
          <w:t xml:space="preserve">4. </w:t>
        </w:r>
        <w:r w:rsidR="00F16DE0" w:rsidRPr="00DF732A">
          <w:rPr>
            <w:rStyle w:val="a6"/>
            <w:noProof/>
          </w:rPr>
          <w:t>椭圆曲线有限循环群</w:t>
        </w:r>
        <w:r w:rsidR="00F16DE0">
          <w:rPr>
            <w:noProof/>
            <w:webHidden/>
          </w:rPr>
          <w:tab/>
        </w:r>
        <w:r w:rsidR="00F16DE0">
          <w:rPr>
            <w:noProof/>
            <w:webHidden/>
          </w:rPr>
          <w:fldChar w:fldCharType="begin"/>
        </w:r>
        <w:r w:rsidR="00F16DE0">
          <w:rPr>
            <w:noProof/>
            <w:webHidden/>
          </w:rPr>
          <w:instrText xml:space="preserve"> PAGEREF _Toc42331992 \h </w:instrText>
        </w:r>
        <w:r w:rsidR="00F16DE0">
          <w:rPr>
            <w:noProof/>
            <w:webHidden/>
          </w:rPr>
        </w:r>
        <w:r w:rsidR="00F16DE0">
          <w:rPr>
            <w:noProof/>
            <w:webHidden/>
          </w:rPr>
          <w:fldChar w:fldCharType="separate"/>
        </w:r>
        <w:r w:rsidR="00F16DE0">
          <w:rPr>
            <w:noProof/>
            <w:webHidden/>
          </w:rPr>
          <w:t>6</w:t>
        </w:r>
        <w:r w:rsidR="00F16DE0">
          <w:rPr>
            <w:noProof/>
            <w:webHidden/>
          </w:rPr>
          <w:fldChar w:fldCharType="end"/>
        </w:r>
      </w:hyperlink>
    </w:p>
    <w:p w:rsidR="00F16DE0" w:rsidRDefault="005B5EAA">
      <w:pPr>
        <w:pStyle w:val="11"/>
        <w:rPr>
          <w:rFonts w:asciiTheme="minorHAnsi" w:eastAsiaTheme="minorEastAsia" w:hAnsiTheme="minorHAnsi" w:cstheme="minorBidi"/>
          <w:noProof/>
          <w:sz w:val="21"/>
          <w:szCs w:val="22"/>
        </w:rPr>
      </w:pPr>
      <w:hyperlink w:anchor="_Toc42331993" w:history="1">
        <w:r w:rsidR="00F16DE0" w:rsidRPr="00DF732A">
          <w:rPr>
            <w:rStyle w:val="a6"/>
            <w:noProof/>
          </w:rPr>
          <w:t xml:space="preserve">5. </w:t>
        </w:r>
        <w:r w:rsidR="00F16DE0" w:rsidRPr="00DF732A">
          <w:rPr>
            <w:rStyle w:val="a6"/>
            <w:noProof/>
          </w:rPr>
          <w:t>椭圆曲线代数加法</w:t>
        </w:r>
        <w:r w:rsidR="00F16DE0">
          <w:rPr>
            <w:noProof/>
            <w:webHidden/>
          </w:rPr>
          <w:tab/>
        </w:r>
        <w:r w:rsidR="00F16DE0">
          <w:rPr>
            <w:noProof/>
            <w:webHidden/>
          </w:rPr>
          <w:fldChar w:fldCharType="begin"/>
        </w:r>
        <w:r w:rsidR="00F16DE0">
          <w:rPr>
            <w:noProof/>
            <w:webHidden/>
          </w:rPr>
          <w:instrText xml:space="preserve"> PAGEREF _Toc42331993 \h </w:instrText>
        </w:r>
        <w:r w:rsidR="00F16DE0">
          <w:rPr>
            <w:noProof/>
            <w:webHidden/>
          </w:rPr>
        </w:r>
        <w:r w:rsidR="00F16DE0">
          <w:rPr>
            <w:noProof/>
            <w:webHidden/>
          </w:rPr>
          <w:fldChar w:fldCharType="separate"/>
        </w:r>
        <w:r w:rsidR="00F16DE0">
          <w:rPr>
            <w:noProof/>
            <w:webHidden/>
          </w:rPr>
          <w:t>9</w:t>
        </w:r>
        <w:r w:rsidR="00F16DE0">
          <w:rPr>
            <w:noProof/>
            <w:webHidden/>
          </w:rPr>
          <w:fldChar w:fldCharType="end"/>
        </w:r>
      </w:hyperlink>
    </w:p>
    <w:p w:rsidR="00F16DE0" w:rsidRDefault="005B5EAA">
      <w:pPr>
        <w:pStyle w:val="23"/>
        <w:rPr>
          <w:rFonts w:asciiTheme="minorHAnsi" w:eastAsiaTheme="minorEastAsia" w:hAnsiTheme="minorHAnsi" w:cstheme="minorBidi"/>
          <w:noProof/>
          <w:szCs w:val="22"/>
        </w:rPr>
      </w:pPr>
      <w:hyperlink w:anchor="_Toc42331994" w:history="1">
        <w:r w:rsidR="00F16DE0" w:rsidRPr="00DF732A">
          <w:rPr>
            <w:rStyle w:val="a6"/>
            <w:noProof/>
          </w:rPr>
          <w:t>5.1</w:t>
        </w:r>
        <w:r w:rsidR="00F16DE0">
          <w:rPr>
            <w:rFonts w:asciiTheme="minorHAnsi" w:eastAsiaTheme="minorEastAsia" w:hAnsiTheme="minorHAnsi" w:cstheme="minorBidi"/>
            <w:noProof/>
            <w:szCs w:val="22"/>
          </w:rPr>
          <w:tab/>
        </w:r>
        <w:r w:rsidR="00F16DE0" w:rsidRPr="00DF732A">
          <w:rPr>
            <w:rStyle w:val="a6"/>
            <w:noProof/>
          </w:rPr>
          <w:t>数乘和循环子群</w:t>
        </w:r>
        <w:r w:rsidR="00F16DE0">
          <w:rPr>
            <w:noProof/>
            <w:webHidden/>
          </w:rPr>
          <w:tab/>
        </w:r>
        <w:r w:rsidR="00F16DE0">
          <w:rPr>
            <w:noProof/>
            <w:webHidden/>
          </w:rPr>
          <w:fldChar w:fldCharType="begin"/>
        </w:r>
        <w:r w:rsidR="00F16DE0">
          <w:rPr>
            <w:noProof/>
            <w:webHidden/>
          </w:rPr>
          <w:instrText xml:space="preserve"> PAGEREF _Toc42331994 \h </w:instrText>
        </w:r>
        <w:r w:rsidR="00F16DE0">
          <w:rPr>
            <w:noProof/>
            <w:webHidden/>
          </w:rPr>
        </w:r>
        <w:r w:rsidR="00F16DE0">
          <w:rPr>
            <w:noProof/>
            <w:webHidden/>
          </w:rPr>
          <w:fldChar w:fldCharType="separate"/>
        </w:r>
        <w:r w:rsidR="00F16DE0">
          <w:rPr>
            <w:noProof/>
            <w:webHidden/>
          </w:rPr>
          <w:t>10</w:t>
        </w:r>
        <w:r w:rsidR="00F16DE0">
          <w:rPr>
            <w:noProof/>
            <w:webHidden/>
          </w:rPr>
          <w:fldChar w:fldCharType="end"/>
        </w:r>
      </w:hyperlink>
    </w:p>
    <w:p w:rsidR="00F16DE0" w:rsidRDefault="005B5EAA">
      <w:pPr>
        <w:pStyle w:val="23"/>
        <w:rPr>
          <w:rFonts w:asciiTheme="minorHAnsi" w:eastAsiaTheme="minorEastAsia" w:hAnsiTheme="minorHAnsi" w:cstheme="minorBidi"/>
          <w:noProof/>
          <w:szCs w:val="22"/>
        </w:rPr>
      </w:pPr>
      <w:hyperlink w:anchor="_Toc42331995" w:history="1">
        <w:r w:rsidR="00F16DE0" w:rsidRPr="00DF732A">
          <w:rPr>
            <w:rStyle w:val="a6"/>
            <w:noProof/>
          </w:rPr>
          <w:t>5.2</w:t>
        </w:r>
        <w:r w:rsidR="00F16DE0">
          <w:rPr>
            <w:rFonts w:asciiTheme="minorHAnsi" w:eastAsiaTheme="minorEastAsia" w:hAnsiTheme="minorHAnsi" w:cstheme="minorBidi"/>
            <w:noProof/>
            <w:szCs w:val="22"/>
          </w:rPr>
          <w:tab/>
        </w:r>
        <w:r w:rsidR="00F16DE0" w:rsidRPr="00DF732A">
          <w:rPr>
            <w:rStyle w:val="a6"/>
            <w:noProof/>
          </w:rPr>
          <w:t>子群的阶</w:t>
        </w:r>
        <w:r w:rsidR="00F16DE0">
          <w:rPr>
            <w:noProof/>
            <w:webHidden/>
          </w:rPr>
          <w:tab/>
        </w:r>
        <w:r w:rsidR="00F16DE0">
          <w:rPr>
            <w:noProof/>
            <w:webHidden/>
          </w:rPr>
          <w:fldChar w:fldCharType="begin"/>
        </w:r>
        <w:r w:rsidR="00F16DE0">
          <w:rPr>
            <w:noProof/>
            <w:webHidden/>
          </w:rPr>
          <w:instrText xml:space="preserve"> PAGEREF _Toc42331995 \h </w:instrText>
        </w:r>
        <w:r w:rsidR="00F16DE0">
          <w:rPr>
            <w:noProof/>
            <w:webHidden/>
          </w:rPr>
        </w:r>
        <w:r w:rsidR="00F16DE0">
          <w:rPr>
            <w:noProof/>
            <w:webHidden/>
          </w:rPr>
          <w:fldChar w:fldCharType="separate"/>
        </w:r>
        <w:r w:rsidR="00F16DE0">
          <w:rPr>
            <w:noProof/>
            <w:webHidden/>
          </w:rPr>
          <w:t>11</w:t>
        </w:r>
        <w:r w:rsidR="00F16DE0">
          <w:rPr>
            <w:noProof/>
            <w:webHidden/>
          </w:rPr>
          <w:fldChar w:fldCharType="end"/>
        </w:r>
      </w:hyperlink>
    </w:p>
    <w:p w:rsidR="00F16DE0" w:rsidRDefault="005B5EAA">
      <w:pPr>
        <w:pStyle w:val="23"/>
        <w:rPr>
          <w:rFonts w:asciiTheme="minorHAnsi" w:eastAsiaTheme="minorEastAsia" w:hAnsiTheme="minorHAnsi" w:cstheme="minorBidi"/>
          <w:noProof/>
          <w:szCs w:val="22"/>
        </w:rPr>
      </w:pPr>
      <w:hyperlink w:anchor="_Toc42331996" w:history="1">
        <w:r w:rsidR="00F16DE0" w:rsidRPr="00DF732A">
          <w:rPr>
            <w:rStyle w:val="a6"/>
            <w:noProof/>
          </w:rPr>
          <w:t>5.3</w:t>
        </w:r>
        <w:r w:rsidR="00F16DE0">
          <w:rPr>
            <w:rFonts w:asciiTheme="minorHAnsi" w:eastAsiaTheme="minorEastAsia" w:hAnsiTheme="minorHAnsi" w:cstheme="minorBidi"/>
            <w:noProof/>
            <w:szCs w:val="22"/>
          </w:rPr>
          <w:tab/>
        </w:r>
        <w:r w:rsidR="00F16DE0" w:rsidRPr="00DF732A">
          <w:rPr>
            <w:rStyle w:val="a6"/>
            <w:noProof/>
          </w:rPr>
          <w:t>找基点</w:t>
        </w:r>
        <w:r w:rsidR="00F16DE0">
          <w:rPr>
            <w:noProof/>
            <w:webHidden/>
          </w:rPr>
          <w:tab/>
        </w:r>
        <w:r w:rsidR="00F16DE0">
          <w:rPr>
            <w:noProof/>
            <w:webHidden/>
          </w:rPr>
          <w:fldChar w:fldCharType="begin"/>
        </w:r>
        <w:r w:rsidR="00F16DE0">
          <w:rPr>
            <w:noProof/>
            <w:webHidden/>
          </w:rPr>
          <w:instrText xml:space="preserve"> PAGEREF _Toc42331996 \h </w:instrText>
        </w:r>
        <w:r w:rsidR="00F16DE0">
          <w:rPr>
            <w:noProof/>
            <w:webHidden/>
          </w:rPr>
        </w:r>
        <w:r w:rsidR="00F16DE0">
          <w:rPr>
            <w:noProof/>
            <w:webHidden/>
          </w:rPr>
          <w:fldChar w:fldCharType="separate"/>
        </w:r>
        <w:r w:rsidR="00F16DE0">
          <w:rPr>
            <w:noProof/>
            <w:webHidden/>
          </w:rPr>
          <w:t>11</w:t>
        </w:r>
        <w:r w:rsidR="00F16DE0">
          <w:rPr>
            <w:noProof/>
            <w:webHidden/>
          </w:rPr>
          <w:fldChar w:fldCharType="end"/>
        </w:r>
      </w:hyperlink>
    </w:p>
    <w:p w:rsidR="00F16DE0" w:rsidRDefault="005B5EAA">
      <w:pPr>
        <w:pStyle w:val="11"/>
        <w:rPr>
          <w:rFonts w:asciiTheme="minorHAnsi" w:eastAsiaTheme="minorEastAsia" w:hAnsiTheme="minorHAnsi" w:cstheme="minorBidi"/>
          <w:noProof/>
          <w:sz w:val="21"/>
          <w:szCs w:val="22"/>
        </w:rPr>
      </w:pPr>
      <w:hyperlink w:anchor="_Toc42331997" w:history="1">
        <w:r w:rsidR="00F16DE0" w:rsidRPr="00DF732A">
          <w:rPr>
            <w:rStyle w:val="a6"/>
            <w:noProof/>
          </w:rPr>
          <w:t xml:space="preserve">6. </w:t>
        </w:r>
        <w:r w:rsidR="00F16DE0" w:rsidRPr="00DF732A">
          <w:rPr>
            <w:rStyle w:val="a6"/>
            <w:noProof/>
          </w:rPr>
          <w:t>离散对数问题</w:t>
        </w:r>
        <w:r w:rsidR="00F16DE0">
          <w:rPr>
            <w:noProof/>
            <w:webHidden/>
          </w:rPr>
          <w:tab/>
        </w:r>
        <w:r w:rsidR="00F16DE0">
          <w:rPr>
            <w:noProof/>
            <w:webHidden/>
          </w:rPr>
          <w:fldChar w:fldCharType="begin"/>
        </w:r>
        <w:r w:rsidR="00F16DE0">
          <w:rPr>
            <w:noProof/>
            <w:webHidden/>
          </w:rPr>
          <w:instrText xml:space="preserve"> PAGEREF _Toc42331997 \h </w:instrText>
        </w:r>
        <w:r w:rsidR="00F16DE0">
          <w:rPr>
            <w:noProof/>
            <w:webHidden/>
          </w:rPr>
        </w:r>
        <w:r w:rsidR="00F16DE0">
          <w:rPr>
            <w:noProof/>
            <w:webHidden/>
          </w:rPr>
          <w:fldChar w:fldCharType="separate"/>
        </w:r>
        <w:r w:rsidR="00F16DE0">
          <w:rPr>
            <w:noProof/>
            <w:webHidden/>
          </w:rPr>
          <w:t>13</w:t>
        </w:r>
        <w:r w:rsidR="00F16DE0">
          <w:rPr>
            <w:noProof/>
            <w:webHidden/>
          </w:rPr>
          <w:fldChar w:fldCharType="end"/>
        </w:r>
      </w:hyperlink>
    </w:p>
    <w:p w:rsidR="00F16DE0" w:rsidRDefault="005B5EAA">
      <w:pPr>
        <w:pStyle w:val="11"/>
        <w:rPr>
          <w:rFonts w:asciiTheme="minorHAnsi" w:eastAsiaTheme="minorEastAsia" w:hAnsiTheme="minorHAnsi" w:cstheme="minorBidi"/>
          <w:noProof/>
          <w:sz w:val="21"/>
          <w:szCs w:val="22"/>
        </w:rPr>
      </w:pPr>
      <w:hyperlink w:anchor="_Toc42331998" w:history="1">
        <w:r w:rsidR="00F16DE0" w:rsidRPr="00DF732A">
          <w:rPr>
            <w:rStyle w:val="a6"/>
            <w:noProof/>
          </w:rPr>
          <w:t xml:space="preserve">7. </w:t>
        </w:r>
        <w:r w:rsidR="00F16DE0" w:rsidRPr="00DF732A">
          <w:rPr>
            <w:rStyle w:val="a6"/>
            <w:noProof/>
          </w:rPr>
          <w:t>椭圆曲线密钥交换</w:t>
        </w:r>
        <w:r w:rsidR="00F16DE0">
          <w:rPr>
            <w:noProof/>
            <w:webHidden/>
          </w:rPr>
          <w:tab/>
        </w:r>
        <w:r w:rsidR="00F16DE0">
          <w:rPr>
            <w:noProof/>
            <w:webHidden/>
          </w:rPr>
          <w:fldChar w:fldCharType="begin"/>
        </w:r>
        <w:r w:rsidR="00F16DE0">
          <w:rPr>
            <w:noProof/>
            <w:webHidden/>
          </w:rPr>
          <w:instrText xml:space="preserve"> PAGEREF _Toc42331998 \h </w:instrText>
        </w:r>
        <w:r w:rsidR="00F16DE0">
          <w:rPr>
            <w:noProof/>
            <w:webHidden/>
          </w:rPr>
        </w:r>
        <w:r w:rsidR="00F16DE0">
          <w:rPr>
            <w:noProof/>
            <w:webHidden/>
          </w:rPr>
          <w:fldChar w:fldCharType="separate"/>
        </w:r>
        <w:r w:rsidR="00F16DE0">
          <w:rPr>
            <w:noProof/>
            <w:webHidden/>
          </w:rPr>
          <w:t>14</w:t>
        </w:r>
        <w:r w:rsidR="00F16DE0">
          <w:rPr>
            <w:noProof/>
            <w:webHidden/>
          </w:rPr>
          <w:fldChar w:fldCharType="end"/>
        </w:r>
      </w:hyperlink>
    </w:p>
    <w:p w:rsidR="00F16DE0" w:rsidRDefault="005B5EAA">
      <w:pPr>
        <w:pStyle w:val="11"/>
        <w:rPr>
          <w:rFonts w:asciiTheme="minorHAnsi" w:eastAsiaTheme="minorEastAsia" w:hAnsiTheme="minorHAnsi" w:cstheme="minorBidi"/>
          <w:noProof/>
          <w:sz w:val="21"/>
          <w:szCs w:val="22"/>
        </w:rPr>
      </w:pPr>
      <w:hyperlink w:anchor="_Toc42331999" w:history="1">
        <w:r w:rsidR="00F16DE0" w:rsidRPr="00DF732A">
          <w:rPr>
            <w:rStyle w:val="a6"/>
            <w:noProof/>
          </w:rPr>
          <w:t>8. ECDSA</w:t>
        </w:r>
        <w:r w:rsidR="00F16DE0">
          <w:rPr>
            <w:noProof/>
            <w:webHidden/>
          </w:rPr>
          <w:tab/>
        </w:r>
        <w:r w:rsidR="00F16DE0">
          <w:rPr>
            <w:noProof/>
            <w:webHidden/>
          </w:rPr>
          <w:fldChar w:fldCharType="begin"/>
        </w:r>
        <w:r w:rsidR="00F16DE0">
          <w:rPr>
            <w:noProof/>
            <w:webHidden/>
          </w:rPr>
          <w:instrText xml:space="preserve"> PAGEREF _Toc42331999 \h </w:instrText>
        </w:r>
        <w:r w:rsidR="00F16DE0">
          <w:rPr>
            <w:noProof/>
            <w:webHidden/>
          </w:rPr>
        </w:r>
        <w:r w:rsidR="00F16DE0">
          <w:rPr>
            <w:noProof/>
            <w:webHidden/>
          </w:rPr>
          <w:fldChar w:fldCharType="separate"/>
        </w:r>
        <w:r w:rsidR="00F16DE0">
          <w:rPr>
            <w:noProof/>
            <w:webHidden/>
          </w:rPr>
          <w:t>17</w:t>
        </w:r>
        <w:r w:rsidR="00F16DE0">
          <w:rPr>
            <w:noProof/>
            <w:webHidden/>
          </w:rPr>
          <w:fldChar w:fldCharType="end"/>
        </w:r>
      </w:hyperlink>
    </w:p>
    <w:p w:rsidR="00F16DE0" w:rsidRDefault="005B5EAA">
      <w:pPr>
        <w:pStyle w:val="23"/>
        <w:rPr>
          <w:rFonts w:asciiTheme="minorHAnsi" w:eastAsiaTheme="minorEastAsia" w:hAnsiTheme="minorHAnsi" w:cstheme="minorBidi"/>
          <w:noProof/>
          <w:szCs w:val="22"/>
        </w:rPr>
      </w:pPr>
      <w:hyperlink w:anchor="_Toc42332000" w:history="1">
        <w:r w:rsidR="00F16DE0" w:rsidRPr="00DF732A">
          <w:rPr>
            <w:rStyle w:val="a6"/>
            <w:noProof/>
          </w:rPr>
          <w:t>8.1</w:t>
        </w:r>
        <w:r w:rsidR="00F16DE0">
          <w:rPr>
            <w:rFonts w:asciiTheme="minorHAnsi" w:eastAsiaTheme="minorEastAsia" w:hAnsiTheme="minorHAnsi" w:cstheme="minorBidi"/>
            <w:noProof/>
            <w:szCs w:val="22"/>
          </w:rPr>
          <w:tab/>
        </w:r>
        <w:r w:rsidR="00F16DE0" w:rsidRPr="00DF732A">
          <w:rPr>
            <w:rStyle w:val="a6"/>
            <w:noProof/>
          </w:rPr>
          <w:t>签名</w:t>
        </w:r>
        <w:r w:rsidR="00F16DE0">
          <w:rPr>
            <w:noProof/>
            <w:webHidden/>
          </w:rPr>
          <w:tab/>
        </w:r>
        <w:r w:rsidR="00F16DE0">
          <w:rPr>
            <w:noProof/>
            <w:webHidden/>
          </w:rPr>
          <w:fldChar w:fldCharType="begin"/>
        </w:r>
        <w:r w:rsidR="00F16DE0">
          <w:rPr>
            <w:noProof/>
            <w:webHidden/>
          </w:rPr>
          <w:instrText xml:space="preserve"> PAGEREF _Toc42332000 \h </w:instrText>
        </w:r>
        <w:r w:rsidR="00F16DE0">
          <w:rPr>
            <w:noProof/>
            <w:webHidden/>
          </w:rPr>
        </w:r>
        <w:r w:rsidR="00F16DE0">
          <w:rPr>
            <w:noProof/>
            <w:webHidden/>
          </w:rPr>
          <w:fldChar w:fldCharType="separate"/>
        </w:r>
        <w:r w:rsidR="00F16DE0">
          <w:rPr>
            <w:noProof/>
            <w:webHidden/>
          </w:rPr>
          <w:t>17</w:t>
        </w:r>
        <w:r w:rsidR="00F16DE0">
          <w:rPr>
            <w:noProof/>
            <w:webHidden/>
          </w:rPr>
          <w:fldChar w:fldCharType="end"/>
        </w:r>
      </w:hyperlink>
    </w:p>
    <w:p w:rsidR="00F16DE0" w:rsidRDefault="005B5EAA">
      <w:pPr>
        <w:pStyle w:val="23"/>
        <w:rPr>
          <w:rFonts w:asciiTheme="minorHAnsi" w:eastAsiaTheme="minorEastAsia" w:hAnsiTheme="minorHAnsi" w:cstheme="minorBidi"/>
          <w:noProof/>
          <w:szCs w:val="22"/>
        </w:rPr>
      </w:pPr>
      <w:hyperlink w:anchor="_Toc42332001" w:history="1">
        <w:r w:rsidR="00F16DE0" w:rsidRPr="00DF732A">
          <w:rPr>
            <w:rStyle w:val="a6"/>
            <w:rFonts w:eastAsia="微软雅黑"/>
            <w:noProof/>
            <w:kern w:val="0"/>
          </w:rPr>
          <w:t>8.2</w:t>
        </w:r>
        <w:r w:rsidR="00F16DE0">
          <w:rPr>
            <w:rFonts w:asciiTheme="minorHAnsi" w:eastAsiaTheme="minorEastAsia" w:hAnsiTheme="minorHAnsi" w:cstheme="minorBidi"/>
            <w:noProof/>
            <w:szCs w:val="22"/>
          </w:rPr>
          <w:tab/>
        </w:r>
        <w:r w:rsidR="00F16DE0" w:rsidRPr="00DF732A">
          <w:rPr>
            <w:rStyle w:val="a6"/>
            <w:rFonts w:ascii="微软雅黑" w:eastAsia="微软雅黑" w:hAnsi="微软雅黑"/>
            <w:noProof/>
          </w:rPr>
          <w:t>验证签名</w:t>
        </w:r>
        <w:r w:rsidR="00F16DE0">
          <w:rPr>
            <w:noProof/>
            <w:webHidden/>
          </w:rPr>
          <w:tab/>
        </w:r>
        <w:r w:rsidR="00F16DE0">
          <w:rPr>
            <w:noProof/>
            <w:webHidden/>
          </w:rPr>
          <w:fldChar w:fldCharType="begin"/>
        </w:r>
        <w:r w:rsidR="00F16DE0">
          <w:rPr>
            <w:noProof/>
            <w:webHidden/>
          </w:rPr>
          <w:instrText xml:space="preserve"> PAGEREF _Toc42332001 \h </w:instrText>
        </w:r>
        <w:r w:rsidR="00F16DE0">
          <w:rPr>
            <w:noProof/>
            <w:webHidden/>
          </w:rPr>
        </w:r>
        <w:r w:rsidR="00F16DE0">
          <w:rPr>
            <w:noProof/>
            <w:webHidden/>
          </w:rPr>
          <w:fldChar w:fldCharType="separate"/>
        </w:r>
        <w:r w:rsidR="00F16DE0">
          <w:rPr>
            <w:noProof/>
            <w:webHidden/>
          </w:rPr>
          <w:t>18</w:t>
        </w:r>
        <w:r w:rsidR="00F16DE0">
          <w:rPr>
            <w:noProof/>
            <w:webHidden/>
          </w:rPr>
          <w:fldChar w:fldCharType="end"/>
        </w:r>
      </w:hyperlink>
    </w:p>
    <w:p w:rsidR="00F16DE0" w:rsidRDefault="005B5EAA">
      <w:pPr>
        <w:pStyle w:val="23"/>
        <w:rPr>
          <w:rFonts w:asciiTheme="minorHAnsi" w:eastAsiaTheme="minorEastAsia" w:hAnsiTheme="minorHAnsi" w:cstheme="minorBidi"/>
          <w:noProof/>
          <w:szCs w:val="22"/>
        </w:rPr>
      </w:pPr>
      <w:hyperlink w:anchor="_Toc42332002" w:history="1">
        <w:r w:rsidR="00F16DE0" w:rsidRPr="00DF732A">
          <w:rPr>
            <w:rStyle w:val="a6"/>
            <w:noProof/>
          </w:rPr>
          <w:t>8.3</w:t>
        </w:r>
        <w:r w:rsidR="00F16DE0">
          <w:rPr>
            <w:rFonts w:asciiTheme="minorHAnsi" w:eastAsiaTheme="minorEastAsia" w:hAnsiTheme="minorHAnsi" w:cstheme="minorBidi"/>
            <w:noProof/>
            <w:szCs w:val="22"/>
          </w:rPr>
          <w:tab/>
        </w:r>
        <w:r w:rsidR="00F16DE0" w:rsidRPr="00DF732A">
          <w:rPr>
            <w:rStyle w:val="a6"/>
            <w:noProof/>
          </w:rPr>
          <w:t>算法的正确性</w:t>
        </w:r>
        <w:r w:rsidR="00F16DE0">
          <w:rPr>
            <w:noProof/>
            <w:webHidden/>
          </w:rPr>
          <w:tab/>
        </w:r>
        <w:r w:rsidR="00F16DE0">
          <w:rPr>
            <w:noProof/>
            <w:webHidden/>
          </w:rPr>
          <w:fldChar w:fldCharType="begin"/>
        </w:r>
        <w:r w:rsidR="00F16DE0">
          <w:rPr>
            <w:noProof/>
            <w:webHidden/>
          </w:rPr>
          <w:instrText xml:space="preserve"> PAGEREF _Toc42332002 \h </w:instrText>
        </w:r>
        <w:r w:rsidR="00F16DE0">
          <w:rPr>
            <w:noProof/>
            <w:webHidden/>
          </w:rPr>
        </w:r>
        <w:r w:rsidR="00F16DE0">
          <w:rPr>
            <w:noProof/>
            <w:webHidden/>
          </w:rPr>
          <w:fldChar w:fldCharType="separate"/>
        </w:r>
        <w:r w:rsidR="00F16DE0">
          <w:rPr>
            <w:noProof/>
            <w:webHidden/>
          </w:rPr>
          <w:t>18</w:t>
        </w:r>
        <w:r w:rsidR="00F16DE0">
          <w:rPr>
            <w:noProof/>
            <w:webHidden/>
          </w:rPr>
          <w:fldChar w:fldCharType="end"/>
        </w:r>
      </w:hyperlink>
    </w:p>
    <w:p w:rsidR="00F16DE0" w:rsidRDefault="005B5EAA">
      <w:pPr>
        <w:pStyle w:val="23"/>
        <w:rPr>
          <w:rFonts w:asciiTheme="minorHAnsi" w:eastAsiaTheme="minorEastAsia" w:hAnsiTheme="minorHAnsi" w:cstheme="minorBidi"/>
          <w:noProof/>
          <w:szCs w:val="22"/>
        </w:rPr>
      </w:pPr>
      <w:hyperlink w:anchor="_Toc42332003" w:history="1">
        <w:r w:rsidR="00F16DE0" w:rsidRPr="00DF732A">
          <w:rPr>
            <w:rStyle w:val="a6"/>
            <w:noProof/>
          </w:rPr>
          <w:t>8.4</w:t>
        </w:r>
        <w:r w:rsidR="00F16DE0">
          <w:rPr>
            <w:rFonts w:asciiTheme="minorHAnsi" w:eastAsiaTheme="minorEastAsia" w:hAnsiTheme="minorHAnsi" w:cstheme="minorBidi"/>
            <w:noProof/>
            <w:szCs w:val="22"/>
          </w:rPr>
          <w:tab/>
        </w:r>
        <w:r w:rsidR="00F16DE0" w:rsidRPr="00DF732A">
          <w:rPr>
            <w:rStyle w:val="a6"/>
            <w:noProof/>
          </w:rPr>
          <w:t>k</w:t>
        </w:r>
        <w:r w:rsidR="00F16DE0" w:rsidRPr="00DF732A">
          <w:rPr>
            <w:rStyle w:val="a6"/>
            <w:noProof/>
          </w:rPr>
          <w:t>的重要性</w:t>
        </w:r>
        <w:r w:rsidR="00F16DE0">
          <w:rPr>
            <w:noProof/>
            <w:webHidden/>
          </w:rPr>
          <w:tab/>
        </w:r>
        <w:r w:rsidR="00F16DE0">
          <w:rPr>
            <w:noProof/>
            <w:webHidden/>
          </w:rPr>
          <w:fldChar w:fldCharType="begin"/>
        </w:r>
        <w:r w:rsidR="00F16DE0">
          <w:rPr>
            <w:noProof/>
            <w:webHidden/>
          </w:rPr>
          <w:instrText xml:space="preserve"> PAGEREF _Toc42332003 \h </w:instrText>
        </w:r>
        <w:r w:rsidR="00F16DE0">
          <w:rPr>
            <w:noProof/>
            <w:webHidden/>
          </w:rPr>
        </w:r>
        <w:r w:rsidR="00F16DE0">
          <w:rPr>
            <w:noProof/>
            <w:webHidden/>
          </w:rPr>
          <w:fldChar w:fldCharType="separate"/>
        </w:r>
        <w:r w:rsidR="00F16DE0">
          <w:rPr>
            <w:noProof/>
            <w:webHidden/>
          </w:rPr>
          <w:t>19</w:t>
        </w:r>
        <w:r w:rsidR="00F16DE0">
          <w:rPr>
            <w:noProof/>
            <w:webHidden/>
          </w:rPr>
          <w:fldChar w:fldCharType="end"/>
        </w:r>
      </w:hyperlink>
    </w:p>
    <w:p w:rsidR="00F16DE0" w:rsidRDefault="005B5EAA">
      <w:pPr>
        <w:pStyle w:val="11"/>
        <w:rPr>
          <w:rFonts w:asciiTheme="minorHAnsi" w:eastAsiaTheme="minorEastAsia" w:hAnsiTheme="minorHAnsi" w:cstheme="minorBidi"/>
          <w:noProof/>
          <w:sz w:val="21"/>
          <w:szCs w:val="22"/>
        </w:rPr>
      </w:pPr>
      <w:hyperlink w:anchor="_Toc42332004" w:history="1">
        <w:r w:rsidR="00F16DE0" w:rsidRPr="00DF732A">
          <w:rPr>
            <w:rStyle w:val="a6"/>
            <w:noProof/>
          </w:rPr>
          <w:t xml:space="preserve">9. </w:t>
        </w:r>
        <w:r w:rsidR="00F16DE0" w:rsidRPr="00DF732A">
          <w:rPr>
            <w:rStyle w:val="a6"/>
            <w:noProof/>
          </w:rPr>
          <w:t>随机曲线</w:t>
        </w:r>
        <w:r w:rsidR="00F16DE0">
          <w:rPr>
            <w:noProof/>
            <w:webHidden/>
          </w:rPr>
          <w:tab/>
        </w:r>
        <w:r w:rsidR="00F16DE0">
          <w:rPr>
            <w:noProof/>
            <w:webHidden/>
          </w:rPr>
          <w:fldChar w:fldCharType="begin"/>
        </w:r>
        <w:r w:rsidR="00F16DE0">
          <w:rPr>
            <w:noProof/>
            <w:webHidden/>
          </w:rPr>
          <w:instrText xml:space="preserve"> PAGEREF _Toc42332004 \h </w:instrText>
        </w:r>
        <w:r w:rsidR="00F16DE0">
          <w:rPr>
            <w:noProof/>
            <w:webHidden/>
          </w:rPr>
        </w:r>
        <w:r w:rsidR="00F16DE0">
          <w:rPr>
            <w:noProof/>
            <w:webHidden/>
          </w:rPr>
          <w:fldChar w:fldCharType="separate"/>
        </w:r>
        <w:r w:rsidR="00F16DE0">
          <w:rPr>
            <w:noProof/>
            <w:webHidden/>
          </w:rPr>
          <w:t>20</w:t>
        </w:r>
        <w:r w:rsidR="00F16DE0">
          <w:rPr>
            <w:noProof/>
            <w:webHidden/>
          </w:rPr>
          <w:fldChar w:fldCharType="end"/>
        </w:r>
      </w:hyperlink>
    </w:p>
    <w:p w:rsidR="00F16DE0" w:rsidRDefault="005B5EAA">
      <w:pPr>
        <w:pStyle w:val="11"/>
        <w:rPr>
          <w:rFonts w:asciiTheme="minorHAnsi" w:eastAsiaTheme="minorEastAsia" w:hAnsiTheme="minorHAnsi" w:cstheme="minorBidi"/>
          <w:noProof/>
          <w:sz w:val="21"/>
          <w:szCs w:val="22"/>
        </w:rPr>
      </w:pPr>
      <w:hyperlink w:anchor="_Toc42332005" w:history="1">
        <w:r w:rsidR="00F16DE0" w:rsidRPr="00DF732A">
          <w:rPr>
            <w:rStyle w:val="a6"/>
            <w:noProof/>
          </w:rPr>
          <w:t xml:space="preserve">10. </w:t>
        </w:r>
        <w:r w:rsidR="00F16DE0" w:rsidRPr="00DF732A">
          <w:rPr>
            <w:rStyle w:val="a6"/>
            <w:noProof/>
          </w:rPr>
          <w:t>聚焦</w:t>
        </w:r>
        <w:r w:rsidR="00F16DE0" w:rsidRPr="00DF732A">
          <w:rPr>
            <w:rStyle w:val="a6"/>
            <w:noProof/>
          </w:rPr>
          <w:t>secp256k1</w:t>
        </w:r>
        <w:r w:rsidR="00F16DE0" w:rsidRPr="00DF732A">
          <w:rPr>
            <w:rStyle w:val="a6"/>
            <w:noProof/>
          </w:rPr>
          <w:t>椭圆曲线</w:t>
        </w:r>
        <w:r w:rsidR="00F16DE0">
          <w:rPr>
            <w:noProof/>
            <w:webHidden/>
          </w:rPr>
          <w:tab/>
        </w:r>
        <w:r w:rsidR="00F16DE0">
          <w:rPr>
            <w:noProof/>
            <w:webHidden/>
          </w:rPr>
          <w:fldChar w:fldCharType="begin"/>
        </w:r>
        <w:r w:rsidR="00F16DE0">
          <w:rPr>
            <w:noProof/>
            <w:webHidden/>
          </w:rPr>
          <w:instrText xml:space="preserve"> PAGEREF _Toc42332005 \h </w:instrText>
        </w:r>
        <w:r w:rsidR="00F16DE0">
          <w:rPr>
            <w:noProof/>
            <w:webHidden/>
          </w:rPr>
        </w:r>
        <w:r w:rsidR="00F16DE0">
          <w:rPr>
            <w:noProof/>
            <w:webHidden/>
          </w:rPr>
          <w:fldChar w:fldCharType="separate"/>
        </w:r>
        <w:r w:rsidR="00F16DE0">
          <w:rPr>
            <w:noProof/>
            <w:webHidden/>
          </w:rPr>
          <w:t>21</w:t>
        </w:r>
        <w:r w:rsidR="00F16DE0">
          <w:rPr>
            <w:noProof/>
            <w:webHidden/>
          </w:rPr>
          <w:fldChar w:fldCharType="end"/>
        </w:r>
      </w:hyperlink>
    </w:p>
    <w:p w:rsidR="00F16DE0" w:rsidRDefault="005B5EAA">
      <w:pPr>
        <w:pStyle w:val="23"/>
        <w:rPr>
          <w:rFonts w:asciiTheme="minorHAnsi" w:eastAsiaTheme="minorEastAsia" w:hAnsiTheme="minorHAnsi" w:cstheme="minorBidi"/>
          <w:noProof/>
          <w:szCs w:val="22"/>
        </w:rPr>
      </w:pPr>
      <w:hyperlink w:anchor="_Toc42332006" w:history="1">
        <w:r w:rsidR="00F16DE0" w:rsidRPr="00DF732A">
          <w:rPr>
            <w:rStyle w:val="a6"/>
            <w:noProof/>
          </w:rPr>
          <w:t>10.1</w:t>
        </w:r>
        <w:r w:rsidR="00F16DE0">
          <w:rPr>
            <w:rFonts w:asciiTheme="minorHAnsi" w:eastAsiaTheme="minorEastAsia" w:hAnsiTheme="minorHAnsi" w:cstheme="minorBidi"/>
            <w:noProof/>
            <w:szCs w:val="22"/>
          </w:rPr>
          <w:tab/>
        </w:r>
        <w:r w:rsidR="00F16DE0" w:rsidRPr="00DF732A">
          <w:rPr>
            <w:rStyle w:val="a6"/>
            <w:noProof/>
          </w:rPr>
          <w:t>参数解释</w:t>
        </w:r>
        <w:r w:rsidR="00F16DE0">
          <w:rPr>
            <w:noProof/>
            <w:webHidden/>
          </w:rPr>
          <w:tab/>
        </w:r>
        <w:r w:rsidR="00F16DE0">
          <w:rPr>
            <w:noProof/>
            <w:webHidden/>
          </w:rPr>
          <w:fldChar w:fldCharType="begin"/>
        </w:r>
        <w:r w:rsidR="00F16DE0">
          <w:rPr>
            <w:noProof/>
            <w:webHidden/>
          </w:rPr>
          <w:instrText xml:space="preserve"> PAGEREF _Toc42332006 \h </w:instrText>
        </w:r>
        <w:r w:rsidR="00F16DE0">
          <w:rPr>
            <w:noProof/>
            <w:webHidden/>
          </w:rPr>
        </w:r>
        <w:r w:rsidR="00F16DE0">
          <w:rPr>
            <w:noProof/>
            <w:webHidden/>
          </w:rPr>
          <w:fldChar w:fldCharType="separate"/>
        </w:r>
        <w:r w:rsidR="00F16DE0">
          <w:rPr>
            <w:noProof/>
            <w:webHidden/>
          </w:rPr>
          <w:t>21</w:t>
        </w:r>
        <w:r w:rsidR="00F16DE0">
          <w:rPr>
            <w:noProof/>
            <w:webHidden/>
          </w:rPr>
          <w:fldChar w:fldCharType="end"/>
        </w:r>
      </w:hyperlink>
    </w:p>
    <w:p w:rsidR="00F16DE0" w:rsidRDefault="005B5EAA">
      <w:pPr>
        <w:pStyle w:val="11"/>
        <w:rPr>
          <w:rFonts w:asciiTheme="minorHAnsi" w:eastAsiaTheme="minorEastAsia" w:hAnsiTheme="minorHAnsi" w:cstheme="minorBidi"/>
          <w:noProof/>
          <w:sz w:val="21"/>
          <w:szCs w:val="22"/>
        </w:rPr>
      </w:pPr>
      <w:hyperlink w:anchor="_Toc42332007" w:history="1">
        <w:r w:rsidR="00F16DE0" w:rsidRPr="00DF732A">
          <w:rPr>
            <w:rStyle w:val="a6"/>
            <w:noProof/>
          </w:rPr>
          <w:t>11. FAQ</w:t>
        </w:r>
        <w:r w:rsidR="00F16DE0">
          <w:rPr>
            <w:noProof/>
            <w:webHidden/>
          </w:rPr>
          <w:tab/>
        </w:r>
        <w:r w:rsidR="00F16DE0">
          <w:rPr>
            <w:noProof/>
            <w:webHidden/>
          </w:rPr>
          <w:fldChar w:fldCharType="begin"/>
        </w:r>
        <w:r w:rsidR="00F16DE0">
          <w:rPr>
            <w:noProof/>
            <w:webHidden/>
          </w:rPr>
          <w:instrText xml:space="preserve"> PAGEREF _Toc42332007 \h </w:instrText>
        </w:r>
        <w:r w:rsidR="00F16DE0">
          <w:rPr>
            <w:noProof/>
            <w:webHidden/>
          </w:rPr>
        </w:r>
        <w:r w:rsidR="00F16DE0">
          <w:rPr>
            <w:noProof/>
            <w:webHidden/>
          </w:rPr>
          <w:fldChar w:fldCharType="separate"/>
        </w:r>
        <w:r w:rsidR="00F16DE0">
          <w:rPr>
            <w:noProof/>
            <w:webHidden/>
          </w:rPr>
          <w:t>22</w:t>
        </w:r>
        <w:r w:rsidR="00F16DE0">
          <w:rPr>
            <w:noProof/>
            <w:webHidden/>
          </w:rPr>
          <w:fldChar w:fldCharType="end"/>
        </w:r>
      </w:hyperlink>
    </w:p>
    <w:p w:rsidR="00F16DE0" w:rsidRDefault="005B5EAA">
      <w:pPr>
        <w:pStyle w:val="11"/>
        <w:rPr>
          <w:rFonts w:asciiTheme="minorHAnsi" w:eastAsiaTheme="minorEastAsia" w:hAnsiTheme="minorHAnsi" w:cstheme="minorBidi"/>
          <w:noProof/>
          <w:sz w:val="21"/>
          <w:szCs w:val="22"/>
        </w:rPr>
      </w:pPr>
      <w:hyperlink w:anchor="_Toc42332008" w:history="1">
        <w:r w:rsidR="00F16DE0" w:rsidRPr="00DF732A">
          <w:rPr>
            <w:rStyle w:val="a6"/>
            <w:noProof/>
          </w:rPr>
          <w:t xml:space="preserve">12. </w:t>
        </w:r>
        <w:r w:rsidR="00F16DE0" w:rsidRPr="00DF732A">
          <w:rPr>
            <w:rStyle w:val="a6"/>
            <w:noProof/>
          </w:rPr>
          <w:t>其他</w:t>
        </w:r>
        <w:r w:rsidR="00F16DE0">
          <w:rPr>
            <w:noProof/>
            <w:webHidden/>
          </w:rPr>
          <w:tab/>
        </w:r>
        <w:r w:rsidR="00F16DE0">
          <w:rPr>
            <w:noProof/>
            <w:webHidden/>
          </w:rPr>
          <w:fldChar w:fldCharType="begin"/>
        </w:r>
        <w:r w:rsidR="00F16DE0">
          <w:rPr>
            <w:noProof/>
            <w:webHidden/>
          </w:rPr>
          <w:instrText xml:space="preserve"> PAGEREF _Toc42332008 \h </w:instrText>
        </w:r>
        <w:r w:rsidR="00F16DE0">
          <w:rPr>
            <w:noProof/>
            <w:webHidden/>
          </w:rPr>
        </w:r>
        <w:r w:rsidR="00F16DE0">
          <w:rPr>
            <w:noProof/>
            <w:webHidden/>
          </w:rPr>
          <w:fldChar w:fldCharType="separate"/>
        </w:r>
        <w:r w:rsidR="00F16DE0">
          <w:rPr>
            <w:noProof/>
            <w:webHidden/>
          </w:rPr>
          <w:t>23</w:t>
        </w:r>
        <w:r w:rsidR="00F16DE0">
          <w:rPr>
            <w:noProof/>
            <w:webHidden/>
          </w:rPr>
          <w:fldChar w:fldCharType="end"/>
        </w:r>
      </w:hyperlink>
    </w:p>
    <w:p w:rsidR="00F16DE0" w:rsidRDefault="005B5EAA">
      <w:pPr>
        <w:pStyle w:val="23"/>
        <w:rPr>
          <w:rFonts w:asciiTheme="minorHAnsi" w:eastAsiaTheme="minorEastAsia" w:hAnsiTheme="minorHAnsi" w:cstheme="minorBidi"/>
          <w:noProof/>
          <w:szCs w:val="22"/>
        </w:rPr>
      </w:pPr>
      <w:hyperlink w:anchor="_Toc42332009" w:history="1">
        <w:r w:rsidR="00F16DE0" w:rsidRPr="00DF732A">
          <w:rPr>
            <w:rStyle w:val="a6"/>
            <w:noProof/>
          </w:rPr>
          <w:t>12.1</w:t>
        </w:r>
        <w:r w:rsidR="00F16DE0">
          <w:rPr>
            <w:rFonts w:asciiTheme="minorHAnsi" w:eastAsiaTheme="minorEastAsia" w:hAnsiTheme="minorHAnsi" w:cstheme="minorBidi"/>
            <w:noProof/>
            <w:szCs w:val="22"/>
          </w:rPr>
          <w:tab/>
        </w:r>
        <w:r w:rsidR="00F16DE0" w:rsidRPr="00DF732A">
          <w:rPr>
            <w:rStyle w:val="a6"/>
            <w:noProof/>
          </w:rPr>
          <w:t>片段</w:t>
        </w:r>
        <w:r w:rsidR="00F16DE0">
          <w:rPr>
            <w:noProof/>
            <w:webHidden/>
          </w:rPr>
          <w:tab/>
        </w:r>
        <w:r w:rsidR="00F16DE0">
          <w:rPr>
            <w:noProof/>
            <w:webHidden/>
          </w:rPr>
          <w:fldChar w:fldCharType="begin"/>
        </w:r>
        <w:r w:rsidR="00F16DE0">
          <w:rPr>
            <w:noProof/>
            <w:webHidden/>
          </w:rPr>
          <w:instrText xml:space="preserve"> PAGEREF _Toc42332009 \h </w:instrText>
        </w:r>
        <w:r w:rsidR="00F16DE0">
          <w:rPr>
            <w:noProof/>
            <w:webHidden/>
          </w:rPr>
        </w:r>
        <w:r w:rsidR="00F16DE0">
          <w:rPr>
            <w:noProof/>
            <w:webHidden/>
          </w:rPr>
          <w:fldChar w:fldCharType="separate"/>
        </w:r>
        <w:r w:rsidR="00F16DE0">
          <w:rPr>
            <w:noProof/>
            <w:webHidden/>
          </w:rPr>
          <w:t>23</w:t>
        </w:r>
        <w:r w:rsidR="00F16DE0">
          <w:rPr>
            <w:noProof/>
            <w:webHidden/>
          </w:rPr>
          <w:fldChar w:fldCharType="end"/>
        </w:r>
      </w:hyperlink>
    </w:p>
    <w:p w:rsidR="00F16DE0" w:rsidRDefault="005B5EAA">
      <w:pPr>
        <w:pStyle w:val="23"/>
        <w:rPr>
          <w:rFonts w:asciiTheme="minorHAnsi" w:eastAsiaTheme="minorEastAsia" w:hAnsiTheme="minorHAnsi" w:cstheme="minorBidi"/>
          <w:noProof/>
          <w:szCs w:val="22"/>
        </w:rPr>
      </w:pPr>
      <w:hyperlink w:anchor="_Toc42332010" w:history="1">
        <w:r w:rsidR="00F16DE0" w:rsidRPr="00DF732A">
          <w:rPr>
            <w:rStyle w:val="a6"/>
            <w:noProof/>
          </w:rPr>
          <w:t>12.2</w:t>
        </w:r>
        <w:r w:rsidR="00F16DE0">
          <w:rPr>
            <w:rFonts w:asciiTheme="minorHAnsi" w:eastAsiaTheme="minorEastAsia" w:hAnsiTheme="minorHAnsi" w:cstheme="minorBidi"/>
            <w:noProof/>
            <w:szCs w:val="22"/>
          </w:rPr>
          <w:tab/>
        </w:r>
        <w:r w:rsidR="00F16DE0" w:rsidRPr="00DF732A">
          <w:rPr>
            <w:rStyle w:val="a6"/>
            <w:noProof/>
          </w:rPr>
          <w:t>参考资料和工具</w:t>
        </w:r>
        <w:r w:rsidR="00F16DE0">
          <w:rPr>
            <w:noProof/>
            <w:webHidden/>
          </w:rPr>
          <w:tab/>
        </w:r>
        <w:r w:rsidR="00F16DE0">
          <w:rPr>
            <w:noProof/>
            <w:webHidden/>
          </w:rPr>
          <w:fldChar w:fldCharType="begin"/>
        </w:r>
        <w:r w:rsidR="00F16DE0">
          <w:rPr>
            <w:noProof/>
            <w:webHidden/>
          </w:rPr>
          <w:instrText xml:space="preserve"> PAGEREF _Toc42332010 \h </w:instrText>
        </w:r>
        <w:r w:rsidR="00F16DE0">
          <w:rPr>
            <w:noProof/>
            <w:webHidden/>
          </w:rPr>
        </w:r>
        <w:r w:rsidR="00F16DE0">
          <w:rPr>
            <w:noProof/>
            <w:webHidden/>
          </w:rPr>
          <w:fldChar w:fldCharType="separate"/>
        </w:r>
        <w:r w:rsidR="00F16DE0">
          <w:rPr>
            <w:noProof/>
            <w:webHidden/>
          </w:rPr>
          <w:t>23</w:t>
        </w:r>
        <w:r w:rsidR="00F16DE0">
          <w:rPr>
            <w:noProof/>
            <w:webHidden/>
          </w:rPr>
          <w:fldChar w:fldCharType="end"/>
        </w:r>
      </w:hyperlink>
    </w:p>
    <w:p w:rsidR="00232B8C" w:rsidRDefault="0019256C">
      <w:pPr>
        <w:pStyle w:val="11"/>
        <w:sectPr w:rsidR="00232B8C">
          <w:footerReference w:type="default" r:id="rId8"/>
          <w:pgSz w:w="11906" w:h="16838"/>
          <w:pgMar w:top="1440" w:right="1797" w:bottom="1440" w:left="1797" w:header="567" w:footer="709" w:gutter="0"/>
          <w:pgNumType w:start="1"/>
          <w:cols w:space="720"/>
          <w:docGrid w:type="lines" w:linePitch="312"/>
        </w:sectPr>
      </w:pPr>
      <w:r>
        <w:fldChar w:fldCharType="end"/>
      </w:r>
    </w:p>
    <w:p w:rsidR="004D2C8D" w:rsidRDefault="00491703" w:rsidP="00D97DB1">
      <w:pPr>
        <w:pStyle w:val="1"/>
      </w:pPr>
      <w:bookmarkStart w:id="2" w:name="_Toc42331988"/>
      <w:bookmarkEnd w:id="0"/>
      <w:bookmarkEnd w:id="1"/>
      <w:r>
        <w:rPr>
          <w:rFonts w:hint="eastAsia"/>
        </w:rPr>
        <w:lastRenderedPageBreak/>
        <w:t>椭圆曲线概述</w:t>
      </w:r>
      <w:bookmarkEnd w:id="2"/>
    </w:p>
    <w:p w:rsidR="006A0A63" w:rsidRDefault="005B5EAA" w:rsidP="00491703">
      <w:hyperlink r:id="rId9" w:history="1">
        <w:r w:rsidR="00491703" w:rsidRPr="003267A9">
          <w:rPr>
            <w:rStyle w:val="a6"/>
            <w:rFonts w:hint="eastAsia"/>
          </w:rPr>
          <w:t>椭圆曲线定义</w:t>
        </w:r>
      </w:hyperlink>
      <w:r w:rsidR="00491703">
        <w:rPr>
          <w:rFonts w:hint="eastAsia"/>
        </w:rPr>
        <w:t>是这样的</w:t>
      </w:r>
      <w:r w:rsidR="001852BE">
        <w:rPr>
          <w:rFonts w:hint="eastAsia"/>
        </w:rPr>
        <w:t>一个二元三次方程</w:t>
      </w:r>
    </w:p>
    <w:p w:rsidR="00491703" w:rsidRDefault="005B5EAA" w:rsidP="00491703">
      <m:oMathPara>
        <m:oMath>
          <m:sSup>
            <m:sSupPr>
              <m:ctrlPr>
                <w:rPr>
                  <w:rFonts w:ascii="Cambria Math" w:eastAsia="Cambria Math" w:hAnsi="Cambria Math"/>
                </w:rPr>
              </m:ctrlPr>
            </m:sSupPr>
            <m:e>
              <m:r>
                <w:rPr>
                  <w:rFonts w:ascii="Cambria Math" w:eastAsia="Cambria Math" w:hAnsi="Cambria Math"/>
                </w:rPr>
                <m:t>ax</m:t>
              </m:r>
            </m:e>
            <m:sup>
              <m:r>
                <w:rPr>
                  <w:rFonts w:ascii="Cambria Math" w:eastAsia="Cambria Math" w:hAnsi="Cambria Math"/>
                </w:rPr>
                <m:t>3</m:t>
              </m:r>
            </m:sup>
          </m:sSup>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b</m:t>
              </m:r>
              <m:sSup>
                <m:sSupPr>
                  <m:ctrlPr>
                    <w:rPr>
                      <w:rFonts w:ascii="Cambria Math" w:eastAsia="Cambria Math" w:hAnsi="Cambria Math"/>
                      <w:i/>
                    </w:rPr>
                  </m:ctrlPr>
                </m:sSupPr>
                <m:e>
                  <m:r>
                    <w:rPr>
                      <w:rFonts w:ascii="Cambria Math" w:eastAsia="Cambria Math" w:hAnsi="Cambria Math"/>
                    </w:rPr>
                    <m:t>y</m:t>
                  </m:r>
                </m:e>
                <m:sup>
                  <m:r>
                    <w:rPr>
                      <w:rFonts w:ascii="Cambria Math" w:eastAsia="Cambria Math" w:hAnsi="Cambria Math"/>
                    </w:rPr>
                    <m:t>3</m:t>
                  </m:r>
                </m:sup>
              </m:sSup>
              <m:r>
                <w:rPr>
                  <w:rFonts w:ascii="Cambria Math" w:eastAsia="Cambria Math" w:hAnsi="Cambria Math"/>
                </w:rPr>
                <m:t>+cx</m:t>
              </m:r>
            </m:e>
            <m:sup>
              <m:r>
                <w:rPr>
                  <w:rFonts w:ascii="Cambria Math" w:eastAsia="Cambria Math" w:hAnsi="Cambria Math"/>
                </w:rPr>
                <m:t>2</m:t>
              </m:r>
            </m:sup>
          </m:sSup>
          <m:r>
            <w:rPr>
              <w:rFonts w:ascii="Cambria Math" w:eastAsia="Cambria Math" w:hAnsi="Cambria Math"/>
            </w:rPr>
            <m:t>y+d</m:t>
          </m:r>
          <m:sSup>
            <m:sSupPr>
              <m:ctrlPr>
                <w:rPr>
                  <w:rFonts w:ascii="Cambria Math" w:eastAsia="Cambria Math" w:hAnsi="Cambria Math"/>
                  <w:i/>
                </w:rPr>
              </m:ctrlPr>
            </m:sSupPr>
            <m:e>
              <m:r>
                <w:rPr>
                  <w:rFonts w:ascii="Cambria Math" w:eastAsia="Cambria Math" w:hAnsi="Cambria Math"/>
                </w:rPr>
                <m:t>xy</m:t>
              </m:r>
            </m:e>
            <m:sup>
              <m:r>
                <w:rPr>
                  <w:rFonts w:ascii="Cambria Math" w:eastAsia="Cambria Math" w:hAnsi="Cambria Math"/>
                </w:rPr>
                <m:t>2</m:t>
              </m:r>
            </m:sup>
          </m:sSup>
          <m:r>
            <w:rPr>
              <w:rFonts w:ascii="Cambria Math" w:eastAsia="Cambria Math" w:hAnsi="Cambria Math"/>
            </w:rPr>
            <m:t>+exy+fx+gy+h=</m:t>
          </m:r>
          <m:r>
            <m:rPr>
              <m:sty m:val="p"/>
            </m:rPr>
            <w:rPr>
              <w:rFonts w:ascii="Cambria Math" w:eastAsia="Cambria Math" w:hAnsi="Cambria Math"/>
            </w:rPr>
            <m:t>0</m:t>
          </m:r>
        </m:oMath>
      </m:oMathPara>
    </w:p>
    <w:p w:rsidR="00793107" w:rsidRDefault="00793107" w:rsidP="00491703">
      <w:r>
        <w:rPr>
          <w:rFonts w:hint="eastAsia"/>
        </w:rPr>
        <w:t>但是这个表达太繁琐了，光看到这种表达式就已经让人很绝望了。好在有数学家发现，大部分的椭圆曲线可以简化成下面这种形式</w:t>
      </w:r>
    </w:p>
    <w:p w:rsidR="00AC1B50" w:rsidRPr="00AC1B50" w:rsidRDefault="005B5EAA" w:rsidP="00491703">
      <m:oMathPara>
        <m:oMath>
          <m:sSup>
            <m:sSupPr>
              <m:ctrlPr>
                <w:rPr>
                  <w:rFonts w:ascii="Cambria Math" w:eastAsia="Cambria Math" w:hAnsi="Cambria Math"/>
                </w:rPr>
              </m:ctrlPr>
            </m:sSupPr>
            <m:e>
              <m:r>
                <w:rPr>
                  <w:rFonts w:ascii="Cambria Math" w:eastAsiaTheme="minorEastAsia" w:hAnsi="Cambria Math" w:hint="eastAsia"/>
                </w:rPr>
                <m:t>y</m:t>
              </m:r>
            </m:e>
            <m:sup>
              <m:r>
                <w:rPr>
                  <w:rFonts w:ascii="Cambria Math" w:eastAsia="Cambria Math" w:hAnsi="Cambria Math"/>
                </w:rPr>
                <m:t>2</m:t>
              </m:r>
            </m:sup>
          </m:sSup>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x</m:t>
              </m:r>
            </m:e>
            <m:sup>
              <m:r>
                <w:rPr>
                  <w:rFonts w:ascii="Cambria Math" w:eastAsia="Cambria Math" w:hAnsi="Cambria Math"/>
                </w:rPr>
                <m:t>3</m:t>
              </m:r>
            </m:sup>
          </m:sSup>
          <m:r>
            <w:rPr>
              <w:rFonts w:ascii="Cambria Math" w:eastAsia="Cambria Math" w:hAnsi="Cambria Math"/>
            </w:rPr>
            <m:t>+ax+b</m:t>
          </m:r>
        </m:oMath>
      </m:oMathPara>
    </w:p>
    <w:p w:rsidR="00AC1B50" w:rsidRPr="00AC1B50" w:rsidRDefault="00AC1B50" w:rsidP="00491703">
      <w:r>
        <w:rPr>
          <w:rFonts w:hint="eastAsia"/>
        </w:rPr>
        <w:t>其中</w:t>
      </w:r>
      <w:r>
        <w:rPr>
          <w:rFonts w:hint="eastAsia"/>
        </w:rPr>
        <w:t>a</w:t>
      </w:r>
      <w:r>
        <w:rPr>
          <w:rFonts w:hint="eastAsia"/>
        </w:rPr>
        <w:t>和</w:t>
      </w:r>
      <w:r>
        <w:rPr>
          <w:rFonts w:hint="eastAsia"/>
        </w:rPr>
        <w:t>b</w:t>
      </w:r>
      <w:r>
        <w:rPr>
          <w:rFonts w:hint="eastAsia"/>
        </w:rPr>
        <w:t>系数满足条件</w:t>
      </w:r>
      <m:oMath>
        <m:r>
          <m:rPr>
            <m:sty m:val="p"/>
          </m:rPr>
          <w:rPr>
            <w:rFonts w:ascii="Cambria Math" w:hAnsi="Cambria Math"/>
          </w:rPr>
          <m:t>4</m:t>
        </m:r>
        <m:sSup>
          <m:sSupPr>
            <m:ctrlPr>
              <w:rPr>
                <w:rFonts w:ascii="Cambria Math" w:eastAsia="Cambria Math" w:hAnsi="Cambria Math"/>
              </w:rPr>
            </m:ctrlPr>
          </m:sSupPr>
          <m:e>
            <m:r>
              <w:rPr>
                <w:rFonts w:ascii="Cambria Math" w:eastAsia="Cambria Math" w:hAnsi="Cambria Math"/>
              </w:rPr>
              <m:t>a</m:t>
            </m:r>
          </m:e>
          <m:sup>
            <m:r>
              <w:rPr>
                <w:rFonts w:ascii="Cambria Math" w:eastAsia="Cambria Math" w:hAnsi="Cambria Math"/>
              </w:rPr>
              <m:t>3</m:t>
            </m:r>
          </m:sup>
        </m:sSup>
        <m:r>
          <w:rPr>
            <w:rFonts w:ascii="Cambria Math" w:eastAsia="Cambria Math" w:hAnsi="Cambria Math"/>
          </w:rPr>
          <m:t>+27</m:t>
        </m:r>
        <m:sSup>
          <m:sSupPr>
            <m:ctrlPr>
              <w:rPr>
                <w:rFonts w:ascii="Cambria Math" w:eastAsia="Cambria Math" w:hAnsi="Cambria Math"/>
              </w:rPr>
            </m:ctrlPr>
          </m:sSupPr>
          <m:e>
            <m:r>
              <w:rPr>
                <w:rFonts w:ascii="Cambria Math" w:eastAsia="Cambria Math" w:hAnsi="Cambria Math"/>
              </w:rPr>
              <m:t>b</m:t>
            </m:r>
          </m:e>
          <m:sup>
            <m:r>
              <w:rPr>
                <w:rFonts w:ascii="Cambria Math" w:eastAsia="Cambria Math" w:hAnsi="Cambria Math"/>
              </w:rPr>
              <m:t>2</m:t>
            </m:r>
          </m:sup>
        </m:sSup>
        <m:r>
          <w:rPr>
            <w:rFonts w:ascii="Cambria Math" w:eastAsia="Cambria Math" w:hAnsi="Cambria Math"/>
          </w:rPr>
          <m:t>≠</m:t>
        </m:r>
        <m:r>
          <m:rPr>
            <m:sty m:val="p"/>
          </m:rPr>
          <w:rPr>
            <w:rFonts w:ascii="Cambria Math" w:eastAsia="Cambria Math" w:hAnsi="Cambria Math"/>
          </w:rPr>
          <m:t>0</m:t>
        </m:r>
      </m:oMath>
      <w:r>
        <w:rPr>
          <w:rFonts w:hint="eastAsia"/>
        </w:rPr>
        <w:t>，</w:t>
      </w:r>
      <w:r w:rsidR="00041E55">
        <w:rPr>
          <w:rFonts w:hint="eastAsia"/>
        </w:rPr>
        <w:t>添加</w:t>
      </w:r>
      <w:r w:rsidR="001852BE">
        <w:rPr>
          <w:rFonts w:hint="eastAsia"/>
        </w:rPr>
        <w:t>这个限制条件是为了保证椭圆曲线上没有非奇异点，进而保证曲线是处处可导的。</w:t>
      </w:r>
    </w:p>
    <w:p w:rsidR="00793107" w:rsidRDefault="00793107" w:rsidP="00491703">
      <w:pPr>
        <w:rPr>
          <w:rFonts w:ascii="Arial" w:hAnsi="Arial" w:cs="Arial"/>
          <w:color w:val="333333"/>
          <w:sz w:val="20"/>
          <w:shd w:val="clear" w:color="auto" w:fill="FFFFFF"/>
        </w:rPr>
      </w:pPr>
      <w:r>
        <w:rPr>
          <w:rFonts w:hint="eastAsia"/>
        </w:rPr>
        <w:t>这种形式的简化方程叫做</w:t>
      </w:r>
      <w:r>
        <w:rPr>
          <w:rFonts w:ascii="Arial" w:hAnsi="Arial" w:cs="Arial"/>
          <w:color w:val="333333"/>
          <w:sz w:val="20"/>
          <w:shd w:val="clear" w:color="auto" w:fill="FFFFFF"/>
        </w:rPr>
        <w:t>Weierstrass</w:t>
      </w:r>
      <w:r w:rsidR="00AC4EED">
        <w:rPr>
          <w:rFonts w:ascii="Arial" w:hAnsi="Arial" w:cs="Arial"/>
          <w:color w:val="333333"/>
          <w:sz w:val="20"/>
          <w:shd w:val="clear" w:color="auto" w:fill="FFFFFF"/>
        </w:rPr>
        <w:t xml:space="preserve"> N</w:t>
      </w:r>
      <w:r w:rsidR="00AC4EED">
        <w:rPr>
          <w:rFonts w:ascii="Arial" w:hAnsi="Arial" w:cs="Arial" w:hint="eastAsia"/>
          <w:color w:val="333333"/>
          <w:sz w:val="20"/>
          <w:shd w:val="clear" w:color="auto" w:fill="FFFFFF"/>
        </w:rPr>
        <w:t>ormal</w:t>
      </w:r>
      <w:r w:rsidR="00AC4EED">
        <w:rPr>
          <w:rFonts w:ascii="Arial" w:hAnsi="Arial" w:cs="Arial"/>
          <w:color w:val="333333"/>
          <w:sz w:val="20"/>
          <w:shd w:val="clear" w:color="auto" w:fill="FFFFFF"/>
        </w:rPr>
        <w:t xml:space="preserve"> Form</w:t>
      </w:r>
      <w:r w:rsidR="00AC4EED">
        <w:rPr>
          <w:rFonts w:ascii="Arial" w:hAnsi="Arial" w:cs="Arial" w:hint="eastAsia"/>
          <w:color w:val="333333"/>
          <w:sz w:val="20"/>
          <w:shd w:val="clear" w:color="auto" w:fill="FFFFFF"/>
        </w:rPr>
        <w:t>（</w:t>
      </w:r>
      <w:r w:rsidR="00AC4EED">
        <w:rPr>
          <w:rFonts w:ascii="Arial" w:hAnsi="Arial" w:cs="Arial" w:hint="eastAsia"/>
          <w:color w:val="333333"/>
          <w:sz w:val="20"/>
          <w:shd w:val="clear" w:color="auto" w:fill="FFFFFF"/>
        </w:rPr>
        <w:t>W</w:t>
      </w:r>
      <w:r w:rsidR="00AC4EED">
        <w:rPr>
          <w:rFonts w:ascii="Arial" w:hAnsi="Arial" w:cs="Arial"/>
          <w:color w:val="333333"/>
          <w:sz w:val="20"/>
          <w:shd w:val="clear" w:color="auto" w:fill="FFFFFF"/>
        </w:rPr>
        <w:t>NF</w:t>
      </w:r>
      <w:r w:rsidR="00AC4EED">
        <w:rPr>
          <w:rFonts w:ascii="Arial" w:hAnsi="Arial" w:cs="Arial" w:hint="eastAsia"/>
          <w:color w:val="333333"/>
          <w:sz w:val="20"/>
          <w:shd w:val="clear" w:color="auto" w:fill="FFFFFF"/>
        </w:rPr>
        <w:t>）</w:t>
      </w:r>
      <w:r>
        <w:rPr>
          <w:rFonts w:hint="eastAsia"/>
        </w:rPr>
        <w:t>方程，是大数学家</w:t>
      </w:r>
      <w:r>
        <w:rPr>
          <w:rFonts w:ascii="Arial" w:hAnsi="Arial" w:cs="Arial"/>
          <w:color w:val="333333"/>
          <w:sz w:val="20"/>
          <w:shd w:val="clear" w:color="auto" w:fill="FFFFFF"/>
        </w:rPr>
        <w:t>Weierstrass</w:t>
      </w:r>
      <w:r>
        <w:rPr>
          <w:rFonts w:ascii="Arial" w:hAnsi="Arial" w:cs="Arial" w:hint="eastAsia"/>
          <w:color w:val="333333"/>
          <w:sz w:val="20"/>
          <w:shd w:val="clear" w:color="auto" w:fill="FFFFFF"/>
        </w:rPr>
        <w:t>（维尔斯特拉斯）的发明。为了脑细胞死得少，</w:t>
      </w:r>
      <w:r w:rsidR="006A722E">
        <w:rPr>
          <w:rFonts w:ascii="Arial" w:hAnsi="Arial" w:cs="Arial" w:hint="eastAsia"/>
          <w:color w:val="333333"/>
          <w:sz w:val="20"/>
          <w:shd w:val="clear" w:color="auto" w:fill="FFFFFF"/>
        </w:rPr>
        <w:t>这里</w:t>
      </w:r>
      <w:r>
        <w:rPr>
          <w:rFonts w:ascii="Arial" w:hAnsi="Arial" w:cs="Arial" w:hint="eastAsia"/>
          <w:color w:val="333333"/>
          <w:sz w:val="20"/>
          <w:shd w:val="clear" w:color="auto" w:fill="FFFFFF"/>
        </w:rPr>
        <w:t>我们就研究</w:t>
      </w:r>
      <w:r w:rsidR="00AC4EED">
        <w:rPr>
          <w:rFonts w:ascii="Arial" w:hAnsi="Arial" w:cs="Arial"/>
          <w:color w:val="333333"/>
          <w:sz w:val="20"/>
          <w:shd w:val="clear" w:color="auto" w:fill="FFFFFF"/>
        </w:rPr>
        <w:t>WNF</w:t>
      </w:r>
      <w:r>
        <w:rPr>
          <w:rFonts w:ascii="Arial" w:hAnsi="Arial" w:cs="Arial" w:hint="eastAsia"/>
          <w:color w:val="333333"/>
          <w:sz w:val="20"/>
          <w:shd w:val="clear" w:color="auto" w:fill="FFFFFF"/>
        </w:rPr>
        <w:t>方程式的椭圆曲线。</w:t>
      </w:r>
    </w:p>
    <w:p w:rsidR="00793107" w:rsidRDefault="00793107" w:rsidP="00491703">
      <w:pPr>
        <w:rPr>
          <w:rFonts w:ascii="Arial" w:hAnsi="Arial" w:cs="Arial"/>
          <w:color w:val="333333"/>
          <w:sz w:val="20"/>
          <w:shd w:val="clear" w:color="auto" w:fill="FFFFFF"/>
        </w:rPr>
      </w:pPr>
      <w:r>
        <w:rPr>
          <w:rFonts w:ascii="Arial" w:hAnsi="Arial" w:cs="Arial" w:hint="eastAsia"/>
          <w:color w:val="333333"/>
          <w:sz w:val="20"/>
          <w:shd w:val="clear" w:color="auto" w:fill="FFFFFF"/>
        </w:rPr>
        <w:t>那椭圆曲线长什么样呢？</w:t>
      </w:r>
      <w:r w:rsidR="006A722E">
        <w:rPr>
          <w:rFonts w:ascii="Arial" w:hAnsi="Arial" w:cs="Arial" w:hint="eastAsia"/>
          <w:color w:val="333333"/>
          <w:sz w:val="20"/>
          <w:shd w:val="clear" w:color="auto" w:fill="FFFFFF"/>
        </w:rPr>
        <w:t>有一个网站可以让我们设置</w:t>
      </w:r>
      <w:r w:rsidR="006A722E">
        <w:rPr>
          <w:rFonts w:ascii="Arial" w:hAnsi="Arial" w:cs="Arial" w:hint="eastAsia"/>
          <w:color w:val="333333"/>
          <w:sz w:val="20"/>
          <w:shd w:val="clear" w:color="auto" w:fill="FFFFFF"/>
        </w:rPr>
        <w:t>a</w:t>
      </w:r>
      <w:r w:rsidR="006A722E">
        <w:rPr>
          <w:rFonts w:ascii="Arial" w:hAnsi="Arial" w:cs="Arial" w:hint="eastAsia"/>
          <w:color w:val="333333"/>
          <w:sz w:val="20"/>
          <w:shd w:val="clear" w:color="auto" w:fill="FFFFFF"/>
        </w:rPr>
        <w:t>和</w:t>
      </w:r>
      <w:r w:rsidR="006A722E">
        <w:rPr>
          <w:rFonts w:ascii="Arial" w:hAnsi="Arial" w:cs="Arial" w:hint="eastAsia"/>
          <w:color w:val="333333"/>
          <w:sz w:val="20"/>
          <w:shd w:val="clear" w:color="auto" w:fill="FFFFFF"/>
        </w:rPr>
        <w:t>b</w:t>
      </w:r>
      <w:r w:rsidR="006A722E">
        <w:rPr>
          <w:rFonts w:ascii="Arial" w:hAnsi="Arial" w:cs="Arial" w:hint="eastAsia"/>
          <w:color w:val="333333"/>
          <w:sz w:val="20"/>
          <w:shd w:val="clear" w:color="auto" w:fill="FFFFFF"/>
        </w:rPr>
        <w:t>的值看到</w:t>
      </w:r>
      <w:r w:rsidR="00041E55">
        <w:rPr>
          <w:rFonts w:ascii="Arial" w:hAnsi="Arial" w:cs="Arial" w:hint="eastAsia"/>
          <w:color w:val="333333"/>
          <w:sz w:val="20"/>
          <w:shd w:val="clear" w:color="auto" w:fill="FFFFFF"/>
        </w:rPr>
        <w:t>椭圆曲线的样子</w:t>
      </w:r>
      <w:r w:rsidR="006A722E">
        <w:rPr>
          <w:rFonts w:ascii="Arial" w:hAnsi="Arial" w:cs="Arial" w:hint="eastAsia"/>
          <w:color w:val="333333"/>
          <w:sz w:val="20"/>
          <w:shd w:val="clear" w:color="auto" w:fill="FFFFFF"/>
        </w:rPr>
        <w:t>，网址</w:t>
      </w:r>
      <w:r w:rsidR="00041E55">
        <w:rPr>
          <w:rFonts w:ascii="Arial" w:hAnsi="Arial" w:cs="Arial" w:hint="eastAsia"/>
          <w:color w:val="333333"/>
          <w:sz w:val="20"/>
          <w:shd w:val="clear" w:color="auto" w:fill="FFFFFF"/>
        </w:rPr>
        <w:t>：</w:t>
      </w:r>
    </w:p>
    <w:p w:rsidR="006A722E" w:rsidRDefault="005B5EAA" w:rsidP="00491703">
      <w:hyperlink r:id="rId10" w:history="1">
        <w:r w:rsidR="006A722E">
          <w:rPr>
            <w:rStyle w:val="a6"/>
            <w:rFonts w:ascii="微软雅黑" w:eastAsia="微软雅黑" w:hAnsi="微软雅黑" w:hint="eastAsia"/>
            <w:color w:val="6795B5"/>
            <w:shd w:val="clear" w:color="auto" w:fill="FFFFFF"/>
          </w:rPr>
          <w:t>https://www.desmos.com/calculator/ialhd71we3</w:t>
        </w:r>
      </w:hyperlink>
    </w:p>
    <w:p w:rsidR="006A722E" w:rsidRDefault="006A722E" w:rsidP="00491703">
      <w:r>
        <w:rPr>
          <w:rFonts w:hint="eastAsia"/>
        </w:rPr>
        <w:t>不同的</w:t>
      </w:r>
      <w:r>
        <w:rPr>
          <w:rFonts w:hint="eastAsia"/>
        </w:rPr>
        <w:t>a</w:t>
      </w:r>
      <w:r>
        <w:rPr>
          <w:rFonts w:hint="eastAsia"/>
        </w:rPr>
        <w:t>和</w:t>
      </w:r>
      <w:r>
        <w:rPr>
          <w:rFonts w:hint="eastAsia"/>
        </w:rPr>
        <w:t>b</w:t>
      </w:r>
      <w:r>
        <w:rPr>
          <w:rFonts w:hint="eastAsia"/>
        </w:rPr>
        <w:t>的值导致绘制出来的椭圆曲线形状是不同的，例如比特币采用的椭圆曲线</w:t>
      </w:r>
      <w:r>
        <w:rPr>
          <w:rFonts w:hint="eastAsia"/>
        </w:rPr>
        <w:t>secp</w:t>
      </w:r>
      <w:r>
        <w:t>256</w:t>
      </w:r>
      <w:r>
        <w:rPr>
          <w:rFonts w:hint="eastAsia"/>
        </w:rPr>
        <w:t>k</w:t>
      </w:r>
      <w:r>
        <w:t>1</w:t>
      </w:r>
      <w:r>
        <w:rPr>
          <w:rFonts w:hint="eastAsia"/>
        </w:rPr>
        <w:t>（方程式里</w:t>
      </w:r>
      <w:r>
        <w:rPr>
          <w:rFonts w:hint="eastAsia"/>
        </w:rPr>
        <w:t>a=</w:t>
      </w:r>
      <w:r>
        <w:t>0</w:t>
      </w:r>
      <w:r>
        <w:rPr>
          <w:rFonts w:hint="eastAsia"/>
        </w:rPr>
        <w:t>，</w:t>
      </w:r>
      <w:r>
        <w:rPr>
          <w:rFonts w:hint="eastAsia"/>
        </w:rPr>
        <w:t>b=</w:t>
      </w:r>
      <w:r>
        <w:t>7</w:t>
      </w:r>
      <w:r>
        <w:rPr>
          <w:rFonts w:hint="eastAsia"/>
        </w:rPr>
        <w:t>）就长下面这个样子</w:t>
      </w:r>
    </w:p>
    <w:p w:rsidR="006A722E" w:rsidRPr="006A722E" w:rsidRDefault="006A722E" w:rsidP="00491703">
      <w:r>
        <w:rPr>
          <w:rFonts w:hint="eastAsia"/>
          <w:noProof/>
        </w:rPr>
        <w:drawing>
          <wp:inline distT="0" distB="0" distL="0" distR="0" wp14:anchorId="0BFA62F4" wp14:editId="1FB2F426">
            <wp:extent cx="1465220" cy="1675519"/>
            <wp:effectExtent l="0" t="0" r="190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2006040128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9685" cy="1714931"/>
                    </a:xfrm>
                    <a:prstGeom prst="rect">
                      <a:avLst/>
                    </a:prstGeom>
                  </pic:spPr>
                </pic:pic>
              </a:graphicData>
            </a:graphic>
          </wp:inline>
        </w:drawing>
      </w:r>
    </w:p>
    <w:p w:rsidR="0021702A" w:rsidRDefault="0021702A" w:rsidP="00491703">
      <w:r>
        <w:rPr>
          <w:rFonts w:hint="eastAsia"/>
        </w:rPr>
        <w:t>可以看到</w:t>
      </w:r>
      <w:r w:rsidR="00A05E97">
        <w:rPr>
          <w:rFonts w:hint="eastAsia"/>
        </w:rPr>
        <w:t>该</w:t>
      </w:r>
      <w:r>
        <w:rPr>
          <w:rFonts w:hint="eastAsia"/>
        </w:rPr>
        <w:t>曲线是</w:t>
      </w:r>
      <w:r w:rsidRPr="00D62042">
        <w:rPr>
          <w:rFonts w:hint="eastAsia"/>
          <w:b/>
          <w:color w:val="FF0000"/>
        </w:rPr>
        <w:t>光滑处处可导</w:t>
      </w:r>
      <w:r>
        <w:rPr>
          <w:rFonts w:hint="eastAsia"/>
        </w:rPr>
        <w:t>的曲线</w:t>
      </w:r>
      <w:r w:rsidR="003D301D">
        <w:rPr>
          <w:rFonts w:hint="eastAsia"/>
        </w:rPr>
        <w:t>，并且是</w:t>
      </w:r>
      <w:r w:rsidR="00A05E97" w:rsidRPr="009603D8">
        <w:rPr>
          <w:rFonts w:hint="eastAsia"/>
          <w:b/>
          <w:color w:val="FF0000"/>
        </w:rPr>
        <w:t>沿</w:t>
      </w:r>
      <w:r w:rsidR="003D301D" w:rsidRPr="009603D8">
        <w:rPr>
          <w:rFonts w:hint="eastAsia"/>
          <w:b/>
          <w:color w:val="FF0000"/>
        </w:rPr>
        <w:t>X</w:t>
      </w:r>
      <w:r w:rsidR="003D301D" w:rsidRPr="009603D8">
        <w:rPr>
          <w:rFonts w:hint="eastAsia"/>
          <w:b/>
          <w:color w:val="FF0000"/>
        </w:rPr>
        <w:t>轴对称</w:t>
      </w:r>
      <w:r w:rsidR="003D301D">
        <w:rPr>
          <w:rFonts w:hint="eastAsia"/>
        </w:rPr>
        <w:t>的</w:t>
      </w:r>
      <w:r>
        <w:rPr>
          <w:rFonts w:hint="eastAsia"/>
        </w:rPr>
        <w:t>。下面看看两个反面教材</w:t>
      </w:r>
    </w:p>
    <w:p w:rsidR="0021702A" w:rsidRPr="0088666D" w:rsidRDefault="0021702A" w:rsidP="00491703">
      <w:r>
        <w:rPr>
          <w:rFonts w:hint="eastAsia"/>
          <w:noProof/>
        </w:rPr>
        <w:drawing>
          <wp:inline distT="0" distB="0" distL="0" distR="0" wp14:anchorId="2F4D108D" wp14:editId="3A80B449">
            <wp:extent cx="2013794" cy="1097750"/>
            <wp:effectExtent l="0" t="0" r="571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截图_2020060401525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0451" cy="1112281"/>
                    </a:xfrm>
                    <a:prstGeom prst="rect">
                      <a:avLst/>
                    </a:prstGeom>
                  </pic:spPr>
                </pic:pic>
              </a:graphicData>
            </a:graphic>
          </wp:inline>
        </w:drawing>
      </w:r>
    </w:p>
    <w:p w:rsidR="008033CF" w:rsidRDefault="00AD25DB" w:rsidP="00AD25DB">
      <w:pPr>
        <w:rPr>
          <w:rStyle w:val="fontstyle01"/>
          <w:rFonts w:hint="default"/>
        </w:rPr>
      </w:pPr>
      <w:r>
        <w:rPr>
          <w:rStyle w:val="fontstyle01"/>
          <w:rFonts w:hint="default"/>
        </w:rPr>
        <w:t>大家可以看到，左边</w:t>
      </w:r>
      <w:r w:rsidR="0021702A">
        <w:rPr>
          <w:rStyle w:val="fontstyle01"/>
          <w:rFonts w:hint="default"/>
        </w:rPr>
        <w:t xml:space="preserve">这条曲线有一个尖锐的点，称作尖点 </w:t>
      </w:r>
      <w:r w:rsidR="0021702A">
        <w:rPr>
          <w:rStyle w:val="fontstyle21"/>
        </w:rPr>
        <w:t>(cusp)</w:t>
      </w:r>
      <w:r w:rsidR="0021702A">
        <w:rPr>
          <w:rStyle w:val="fontstyle01"/>
          <w:rFonts w:hint="default"/>
        </w:rPr>
        <w:t>。顾名思义，这条曲线就好比是曲线上捏出一个尖点。</w:t>
      </w:r>
      <w:r>
        <w:rPr>
          <w:rStyle w:val="fontstyle01"/>
          <w:rFonts w:hint="default"/>
        </w:rPr>
        <w:t>而右边的</w:t>
      </w:r>
      <w:r w:rsidR="0021702A">
        <w:rPr>
          <w:rStyle w:val="fontstyle01"/>
          <w:rFonts w:hint="default"/>
        </w:rPr>
        <w:t xml:space="preserve">曲线上有一个自交点。在这个交点附近看曲线类似于一个十字架，因此我们称之为结点 </w:t>
      </w:r>
      <w:r w:rsidR="0021702A">
        <w:rPr>
          <w:rStyle w:val="fontstyle21"/>
        </w:rPr>
        <w:t>(node)</w:t>
      </w:r>
      <w:r>
        <w:rPr>
          <w:rStyle w:val="fontstyle01"/>
          <w:rFonts w:hint="default"/>
        </w:rPr>
        <w:t>，就像是把曲线打了一个结。这两种曲线都不能用来做加密，不在我们研究的范畴。</w:t>
      </w:r>
    </w:p>
    <w:p w:rsidR="009603D8" w:rsidRDefault="009603D8" w:rsidP="00AD25DB">
      <w:pPr>
        <w:rPr>
          <w:rStyle w:val="fontstyle01"/>
          <w:rFonts w:hint="default"/>
        </w:rPr>
      </w:pPr>
      <w:r>
        <w:rPr>
          <w:rStyle w:val="fontstyle01"/>
          <w:rFonts w:hint="default"/>
        </w:rPr>
        <w:t>简化版的椭圆曲线个重要的特性：</w:t>
      </w:r>
      <w:r w:rsidRPr="008D6501">
        <w:rPr>
          <w:rStyle w:val="fontstyle01"/>
          <w:rFonts w:hint="default"/>
          <w:b/>
          <w:color w:val="FF0000"/>
        </w:rPr>
        <w:t>沿X</w:t>
      </w:r>
      <w:r w:rsidR="008D6501" w:rsidRPr="008D6501">
        <w:rPr>
          <w:rStyle w:val="fontstyle01"/>
          <w:rFonts w:hint="default"/>
          <w:b/>
          <w:color w:val="FF0000"/>
        </w:rPr>
        <w:t>轴对称</w:t>
      </w:r>
      <w:r w:rsidR="008D6501">
        <w:rPr>
          <w:rStyle w:val="fontstyle01"/>
          <w:rFonts w:hint="default"/>
        </w:rPr>
        <w:t>。这是个重要的特性，后面内容会提到。</w:t>
      </w:r>
    </w:p>
    <w:p w:rsidR="00041E55" w:rsidRDefault="00041E55" w:rsidP="00AD25DB">
      <w:pPr>
        <w:rPr>
          <w:rStyle w:val="fontstyle01"/>
          <w:rFonts w:hint="default"/>
        </w:rPr>
      </w:pPr>
      <w:r>
        <w:rPr>
          <w:rStyle w:val="fontstyle01"/>
          <w:rFonts w:hint="default"/>
        </w:rPr>
        <w:t>从上面的三条椭圆曲线来看，好像椭圆曲线和椭圆一点都不像，那这种曲线的名字里为什么会有椭圆二字？</w:t>
      </w:r>
    </w:p>
    <w:p w:rsidR="00041E55" w:rsidRDefault="00041E55" w:rsidP="00041E55">
      <w:pPr>
        <w:rPr>
          <w:rStyle w:val="fontstyle01"/>
          <w:rFonts w:hint="default"/>
        </w:rPr>
      </w:pPr>
      <w:r>
        <w:rPr>
          <w:rStyle w:val="fontstyle01"/>
          <w:rFonts w:hint="default"/>
        </w:rPr>
        <w:t>原来， 当初人们想用微积分计算椭圆的周长（ 圆的周长大家都会求）。 通过一定的积分技巧， 最终要求出以下类型的积分 ：</w:t>
      </w:r>
    </w:p>
    <w:p w:rsidR="002A46F0" w:rsidRDefault="005B5EAA" w:rsidP="00041E55">
      <w:pPr>
        <w:rPr>
          <w:rStyle w:val="fontstyle01"/>
          <w:rFonts w:hint="default"/>
        </w:rPr>
      </w:pPr>
      <m:oMathPara>
        <m:oMath>
          <m:nary>
            <m:naryPr>
              <m:limLoc m:val="subSup"/>
              <m:ctrlPr>
                <w:rPr>
                  <w:rStyle w:val="fontstyle01"/>
                  <w:rFonts w:ascii="Cambria Math" w:eastAsia="Cambria Math" w:hAnsi="Cambria Math" w:hint="default"/>
                  <w:i/>
                </w:rPr>
              </m:ctrlPr>
            </m:naryPr>
            <m:sub>
              <m:r>
                <w:rPr>
                  <w:rStyle w:val="fontstyle01"/>
                  <w:rFonts w:ascii="Cambria Math" w:eastAsia="Cambria Math" w:hAnsi="Cambria Math" w:hint="default"/>
                </w:rPr>
                <m:t>α</m:t>
              </m:r>
            </m:sub>
            <m:sup>
              <m:r>
                <w:rPr>
                  <w:rStyle w:val="fontstyle01"/>
                  <w:rFonts w:ascii="Cambria Math" w:eastAsia="Cambria Math" w:hAnsi="Cambria Math" w:hint="default"/>
                </w:rPr>
                <m:t>β</m:t>
              </m:r>
            </m:sup>
            <m:e>
              <m:f>
                <m:fPr>
                  <m:ctrlPr>
                    <w:rPr>
                      <w:rStyle w:val="fontstyle01"/>
                      <w:rFonts w:ascii="Cambria Math" w:eastAsia="Cambria Math" w:hAnsi="Cambria Math" w:hint="default"/>
                      <w:i/>
                    </w:rPr>
                  </m:ctrlPr>
                </m:fPr>
                <m:num>
                  <m:r>
                    <w:rPr>
                      <w:rStyle w:val="fontstyle01"/>
                      <w:rFonts w:ascii="Cambria Math" w:eastAsiaTheme="minorEastAsia" w:hAnsi="Cambria Math" w:hint="default"/>
                    </w:rPr>
                    <m:t>dx</m:t>
                  </m:r>
                </m:num>
                <m:den>
                  <m:rad>
                    <m:radPr>
                      <m:degHide m:val="1"/>
                      <m:ctrlPr>
                        <w:rPr>
                          <w:rStyle w:val="fontstyle01"/>
                          <w:rFonts w:ascii="Cambria Math" w:eastAsia="Cambria Math" w:hAnsi="Cambria Math" w:hint="default"/>
                          <w:i/>
                        </w:rPr>
                      </m:ctrlPr>
                    </m:radPr>
                    <m:deg/>
                    <m:e>
                      <m:sSup>
                        <m:sSupPr>
                          <m:ctrlPr>
                            <w:rPr>
                              <w:rStyle w:val="fontstyle01"/>
                              <w:rFonts w:ascii="Cambria Math" w:eastAsia="Cambria Math" w:hAnsi="Cambria Math" w:hint="default"/>
                              <w:i/>
                            </w:rPr>
                          </m:ctrlPr>
                        </m:sSupPr>
                        <m:e>
                          <m:r>
                            <w:rPr>
                              <w:rStyle w:val="fontstyle01"/>
                              <w:rFonts w:ascii="Cambria Math" w:eastAsia="Cambria Math" w:hAnsi="Cambria Math" w:hint="default"/>
                            </w:rPr>
                            <m:t>x</m:t>
                          </m:r>
                        </m:e>
                        <m:sup>
                          <m:r>
                            <w:rPr>
                              <w:rStyle w:val="fontstyle01"/>
                              <w:rFonts w:ascii="Cambria Math" w:eastAsia="Cambria Math" w:hAnsi="Cambria Math" w:hint="default"/>
                            </w:rPr>
                            <m:t>3</m:t>
                          </m:r>
                        </m:sup>
                      </m:sSup>
                      <m:r>
                        <w:rPr>
                          <w:rStyle w:val="fontstyle01"/>
                          <w:rFonts w:ascii="Cambria Math" w:eastAsia="Cambria Math" w:hAnsi="Cambria Math" w:hint="default"/>
                        </w:rPr>
                        <m:t>+ax+b</m:t>
                      </m:r>
                    </m:e>
                  </m:rad>
                </m:den>
              </m:f>
            </m:e>
          </m:nary>
        </m:oMath>
      </m:oMathPara>
    </w:p>
    <w:p w:rsidR="002A46F0" w:rsidRDefault="00E125B4" w:rsidP="00041E55">
      <w:pPr>
        <w:rPr>
          <w:rStyle w:val="fontstyle01"/>
          <w:rFonts w:hint="default"/>
        </w:rPr>
      </w:pPr>
      <w:r>
        <w:rPr>
          <w:rStyle w:val="fontstyle01"/>
          <w:rFonts w:hint="default"/>
        </w:rPr>
        <w:t>其中分母的函数项</w:t>
      </w:r>
      <m:oMath>
        <m:r>
          <w:rPr>
            <w:rStyle w:val="fontstyle01"/>
            <w:rFonts w:ascii="Cambria Math" w:eastAsia="Cambria Math" w:hAnsi="Cambria Math" w:hint="default"/>
          </w:rPr>
          <m:t>y=</m:t>
        </m:r>
        <m:rad>
          <m:radPr>
            <m:degHide m:val="1"/>
            <m:ctrlPr>
              <w:rPr>
                <w:rStyle w:val="fontstyle01"/>
                <w:rFonts w:ascii="Cambria Math" w:eastAsia="Cambria Math" w:hAnsi="Cambria Math" w:hint="default"/>
                <w:i/>
              </w:rPr>
            </m:ctrlPr>
          </m:radPr>
          <m:deg/>
          <m:e>
            <m:sSup>
              <m:sSupPr>
                <m:ctrlPr>
                  <w:rPr>
                    <w:rStyle w:val="fontstyle01"/>
                    <w:rFonts w:ascii="Cambria Math" w:eastAsia="Cambria Math" w:hAnsi="Cambria Math" w:hint="default"/>
                    <w:i/>
                  </w:rPr>
                </m:ctrlPr>
              </m:sSupPr>
              <m:e>
                <m:r>
                  <w:rPr>
                    <w:rStyle w:val="fontstyle01"/>
                    <w:rFonts w:ascii="Cambria Math" w:eastAsia="Cambria Math" w:hAnsi="Cambria Math" w:hint="default"/>
                  </w:rPr>
                  <m:t>x</m:t>
                </m:r>
              </m:e>
              <m:sup>
                <m:r>
                  <w:rPr>
                    <w:rStyle w:val="fontstyle01"/>
                    <w:rFonts w:ascii="Cambria Math" w:eastAsia="Cambria Math" w:hAnsi="Cambria Math" w:hint="default"/>
                  </w:rPr>
                  <m:t>3</m:t>
                </m:r>
              </m:sup>
            </m:sSup>
            <m:r>
              <w:rPr>
                <w:rStyle w:val="fontstyle01"/>
                <w:rFonts w:ascii="Cambria Math" w:eastAsia="Cambria Math" w:hAnsi="Cambria Math" w:hint="default"/>
              </w:rPr>
              <m:t>+ax+b</m:t>
            </m:r>
          </m:e>
        </m:rad>
      </m:oMath>
      <w:r>
        <w:rPr>
          <w:rStyle w:val="fontstyle01"/>
          <w:rFonts w:hint="default"/>
        </w:rPr>
        <w:t>两边平方一下就得到了椭圆曲线方程。</w:t>
      </w:r>
    </w:p>
    <w:p w:rsidR="00AD25DB" w:rsidRDefault="00041E55" w:rsidP="00AD25DB">
      <w:pPr>
        <w:rPr>
          <w:rFonts w:ascii="宋体" w:hAnsi="宋体"/>
          <w:color w:val="242021"/>
          <w:sz w:val="18"/>
          <w:szCs w:val="18"/>
        </w:rPr>
      </w:pPr>
      <w:r>
        <w:rPr>
          <w:rFonts w:ascii="宋体" w:hAnsi="宋体" w:hint="eastAsia"/>
          <w:color w:val="242021"/>
          <w:sz w:val="18"/>
          <w:szCs w:val="18"/>
        </w:rPr>
        <w:t>有了这种感性的认识</w:t>
      </w:r>
      <w:r w:rsidR="00987F93">
        <w:rPr>
          <w:rFonts w:ascii="宋体" w:hAnsi="宋体" w:hint="eastAsia"/>
          <w:color w:val="242021"/>
          <w:sz w:val="18"/>
          <w:szCs w:val="18"/>
        </w:rPr>
        <w:t>以后</w:t>
      </w:r>
      <w:r>
        <w:rPr>
          <w:rFonts w:ascii="宋体" w:hAnsi="宋体" w:hint="eastAsia"/>
          <w:color w:val="242021"/>
          <w:sz w:val="18"/>
          <w:szCs w:val="18"/>
        </w:rPr>
        <w:t>，我们</w:t>
      </w:r>
      <w:r w:rsidR="00F5768A">
        <w:rPr>
          <w:rFonts w:ascii="宋体" w:hAnsi="宋体" w:hint="eastAsia"/>
          <w:color w:val="242021"/>
          <w:sz w:val="18"/>
          <w:szCs w:val="18"/>
        </w:rPr>
        <w:t>先暂停一下椭圆曲线的研究，先补充一下必要的数学知识</w:t>
      </w:r>
      <w:r w:rsidR="0063541F">
        <w:rPr>
          <w:rFonts w:ascii="宋体" w:hAnsi="宋体" w:hint="eastAsia"/>
          <w:color w:val="242021"/>
          <w:sz w:val="18"/>
          <w:szCs w:val="18"/>
        </w:rPr>
        <w:t>。</w:t>
      </w:r>
    </w:p>
    <w:p w:rsidR="00F5768A" w:rsidRDefault="00F5768A" w:rsidP="00AD25DB">
      <w:pPr>
        <w:rPr>
          <w:rFonts w:ascii="宋体" w:hAnsi="宋体" w:hint="eastAsia"/>
          <w:color w:val="242021"/>
          <w:sz w:val="18"/>
          <w:szCs w:val="18"/>
        </w:rPr>
      </w:pPr>
    </w:p>
    <w:p w:rsidR="00F5768A" w:rsidRDefault="00D903A3" w:rsidP="00F5768A">
      <w:pPr>
        <w:pStyle w:val="1"/>
      </w:pPr>
      <w:bookmarkStart w:id="3" w:name="_Toc42331989"/>
      <w:r>
        <w:rPr>
          <w:rFonts w:hint="eastAsia"/>
        </w:rPr>
        <w:lastRenderedPageBreak/>
        <w:t>群论</w:t>
      </w:r>
      <w:bookmarkEnd w:id="3"/>
    </w:p>
    <w:p w:rsidR="00D903A3" w:rsidRDefault="009102BF" w:rsidP="009102BF">
      <w:pPr>
        <w:pStyle w:val="2"/>
      </w:pPr>
      <w:bookmarkStart w:id="4" w:name="_Toc42331990"/>
      <w:r>
        <w:rPr>
          <w:rFonts w:hint="eastAsia"/>
        </w:rPr>
        <w:t>密码学与有限循环群</w:t>
      </w:r>
      <w:bookmarkEnd w:id="4"/>
    </w:p>
    <w:p w:rsidR="009102BF" w:rsidRDefault="00CC6D35" w:rsidP="009102BF">
      <w:r>
        <w:rPr>
          <w:rFonts w:hint="eastAsia"/>
        </w:rPr>
        <w:t>现代</w:t>
      </w:r>
      <w:r w:rsidR="009102BF">
        <w:rPr>
          <w:rFonts w:hint="eastAsia"/>
        </w:rPr>
        <w:t>密码学算法和协议中，消息是作为有限空间中</w:t>
      </w:r>
      <w:r w:rsidR="002741F2">
        <w:rPr>
          <w:rFonts w:hint="eastAsia"/>
        </w:rPr>
        <w:t>的</w:t>
      </w:r>
      <w:r w:rsidR="009102BF">
        <w:rPr>
          <w:rFonts w:hint="eastAsia"/>
        </w:rPr>
        <w:t>数字或元素来处理的。加密和解密的各种操作必须</w:t>
      </w:r>
      <w:r>
        <w:rPr>
          <w:rFonts w:hint="eastAsia"/>
        </w:rPr>
        <w:t>在消息之间进行变换，以使变换</w:t>
      </w:r>
      <w:r w:rsidR="002741F2">
        <w:rPr>
          <w:rFonts w:hint="eastAsia"/>
        </w:rPr>
        <w:t>非常</w:t>
      </w:r>
      <w:r>
        <w:rPr>
          <w:rFonts w:hint="eastAsia"/>
        </w:rPr>
        <w:t>有限消息空间内部的封闭性。然后，数的一般运算注入加减乘除并不满足有限</w:t>
      </w:r>
      <w:r w:rsidR="002F1BD7">
        <w:rPr>
          <w:rFonts w:hint="eastAsia"/>
        </w:rPr>
        <w:t>空间内部的封闭性。所以密码算法通常运行于具有某些保持封闭性的代数</w:t>
      </w:r>
      <w:r>
        <w:rPr>
          <w:rFonts w:hint="eastAsia"/>
        </w:rPr>
        <w:t>结构的空间中，这种</w:t>
      </w:r>
      <w:r w:rsidR="002741F2">
        <w:rPr>
          <w:rFonts w:hint="eastAsia"/>
        </w:rPr>
        <w:t>代数</w:t>
      </w:r>
      <w:r>
        <w:rPr>
          <w:rFonts w:hint="eastAsia"/>
        </w:rPr>
        <w:t>结构就是</w:t>
      </w:r>
      <w:r w:rsidRPr="00CC6D35">
        <w:rPr>
          <w:rFonts w:hint="eastAsia"/>
          <w:b/>
          <w:color w:val="FF0000"/>
        </w:rPr>
        <w:t>有限循环群</w:t>
      </w:r>
      <w:r w:rsidR="00A164CB">
        <w:rPr>
          <w:rFonts w:hint="eastAsia"/>
        </w:rPr>
        <w:t>。在数学中，群是一种代数</w:t>
      </w:r>
      <w:r>
        <w:rPr>
          <w:rFonts w:hint="eastAsia"/>
        </w:rPr>
        <w:t>结构，由一个集合</w:t>
      </w:r>
      <w:r w:rsidR="00A164CB">
        <w:rPr>
          <w:rFonts w:hint="eastAsia"/>
        </w:rPr>
        <w:t>以及</w:t>
      </w:r>
      <w:r>
        <w:rPr>
          <w:rFonts w:hint="eastAsia"/>
        </w:rPr>
        <w:t>一个二元运算组成。群必须满足四个条件：封闭性，结合律，存在单位元和存在逆元。</w:t>
      </w:r>
    </w:p>
    <w:p w:rsidR="00CC6D35" w:rsidRDefault="00CC6D35" w:rsidP="009102BF">
      <w:r>
        <w:rPr>
          <w:rFonts w:hint="eastAsia"/>
        </w:rPr>
        <w:t>最常见的群之一是整数集</w:t>
      </w:r>
      <w:r>
        <w:rPr>
          <w:rFonts w:hint="eastAsia"/>
        </w:rPr>
        <w:t>Z</w:t>
      </w:r>
      <w:r>
        <w:rPr>
          <w:rFonts w:hint="eastAsia"/>
        </w:rPr>
        <w:t>以及加法操作。</w:t>
      </w:r>
    </w:p>
    <w:p w:rsidR="00CC6D35" w:rsidRDefault="00CC6D35" w:rsidP="00CC6D35">
      <w:pPr>
        <w:pStyle w:val="afb"/>
      </w:pPr>
      <w:r w:rsidRPr="00CC6D35">
        <w:rPr>
          <w:rFonts w:hint="eastAsia"/>
          <w:b/>
          <w:color w:val="FF0000"/>
        </w:rPr>
        <w:t>集合</w:t>
      </w:r>
      <w:r>
        <w:rPr>
          <w:rFonts w:hint="eastAsia"/>
        </w:rPr>
        <w:t>：</w:t>
      </w:r>
      <w:r>
        <w:rPr>
          <w:rFonts w:hint="eastAsia"/>
        </w:rPr>
        <w:t>Z={.</w:t>
      </w:r>
      <w:r>
        <w:t>.., -2,-1,0,1,2,...</w:t>
      </w:r>
      <w:r>
        <w:rPr>
          <w:rFonts w:hint="eastAsia"/>
        </w:rPr>
        <w:t>}</w:t>
      </w:r>
    </w:p>
    <w:p w:rsidR="00CC6D35" w:rsidRDefault="00CC6D35" w:rsidP="00CC6D35">
      <w:pPr>
        <w:pStyle w:val="afb"/>
      </w:pPr>
      <w:r w:rsidRPr="00CC6D35">
        <w:rPr>
          <w:rFonts w:hint="eastAsia"/>
          <w:b/>
          <w:color w:val="FF0000"/>
        </w:rPr>
        <w:t>操作</w:t>
      </w:r>
      <w:r>
        <w:rPr>
          <w:rFonts w:hint="eastAsia"/>
        </w:rPr>
        <w:t>：加法</w:t>
      </w:r>
    </w:p>
    <w:p w:rsidR="00CC6D35" w:rsidRDefault="00CC6D35" w:rsidP="00CC6D35">
      <w:pPr>
        <w:pStyle w:val="afb"/>
      </w:pPr>
      <w:r w:rsidRPr="00CC6D35">
        <w:rPr>
          <w:rFonts w:hint="eastAsia"/>
          <w:b/>
          <w:color w:val="FF0000"/>
        </w:rPr>
        <w:t>封闭性</w:t>
      </w:r>
      <w:r>
        <w:rPr>
          <w:rFonts w:hint="eastAsia"/>
        </w:rPr>
        <w:t>：整数</w:t>
      </w:r>
      <w:r>
        <w:rPr>
          <w:rFonts w:hint="eastAsia"/>
        </w:rPr>
        <w:t xml:space="preserve"> +</w:t>
      </w:r>
      <w:r>
        <w:t xml:space="preserve"> </w:t>
      </w:r>
      <w:r>
        <w:rPr>
          <w:rFonts w:hint="eastAsia"/>
        </w:rPr>
        <w:t>整数</w:t>
      </w:r>
      <w:r>
        <w:rPr>
          <w:rFonts w:hint="eastAsia"/>
        </w:rPr>
        <w:t xml:space="preserve"> =</w:t>
      </w:r>
      <w:r>
        <w:t xml:space="preserve"> </w:t>
      </w:r>
      <w:r>
        <w:rPr>
          <w:rFonts w:hint="eastAsia"/>
        </w:rPr>
        <w:t>整数</w:t>
      </w:r>
    </w:p>
    <w:p w:rsidR="00CC6D35" w:rsidRDefault="00CC6D35" w:rsidP="00CC6D35">
      <w:pPr>
        <w:pStyle w:val="afb"/>
      </w:pPr>
      <w:r w:rsidRPr="00CC6D35">
        <w:rPr>
          <w:rFonts w:hint="eastAsia"/>
          <w:b/>
          <w:color w:val="FF0000"/>
        </w:rPr>
        <w:t>结合律</w:t>
      </w:r>
      <w:r>
        <w:rPr>
          <w:rFonts w:hint="eastAsia"/>
        </w:rPr>
        <w:t>：</w:t>
      </w:r>
      <w:r>
        <w:rPr>
          <w:rFonts w:hint="eastAsia"/>
        </w:rPr>
        <w:t>a+b+c</w:t>
      </w:r>
      <w:r>
        <w:t xml:space="preserve"> </w:t>
      </w:r>
      <w:r>
        <w:rPr>
          <w:rFonts w:hint="eastAsia"/>
        </w:rPr>
        <w:t>=</w:t>
      </w:r>
      <w:r>
        <w:t xml:space="preserve"> </w:t>
      </w:r>
      <w:r>
        <w:rPr>
          <w:rFonts w:hint="eastAsia"/>
        </w:rPr>
        <w:t>a+(</w:t>
      </w:r>
      <w:r>
        <w:t>b+c) = (a+b)+c</w:t>
      </w:r>
    </w:p>
    <w:p w:rsidR="00CC6D35" w:rsidRDefault="00CC6D35" w:rsidP="00CC6D35">
      <w:pPr>
        <w:pStyle w:val="afb"/>
      </w:pPr>
      <w:r w:rsidRPr="00CC6D35">
        <w:rPr>
          <w:rFonts w:hint="eastAsia"/>
          <w:b/>
          <w:color w:val="FF0000"/>
        </w:rPr>
        <w:t>单位元</w:t>
      </w:r>
      <w:r>
        <w:rPr>
          <w:rFonts w:hint="eastAsia"/>
        </w:rPr>
        <w:t>：对于任意</w:t>
      </w:r>
      <w:r>
        <w:rPr>
          <w:rFonts w:hint="eastAsia"/>
        </w:rPr>
        <w:t>a</w:t>
      </w:r>
      <w:r>
        <w:rPr>
          <w:rFonts w:hint="eastAsia"/>
        </w:rPr>
        <w:t>，有</w:t>
      </w:r>
      <w:r>
        <w:rPr>
          <w:rFonts w:hint="eastAsia"/>
        </w:rPr>
        <w:t>a+</w:t>
      </w:r>
      <w:r>
        <w:t xml:space="preserve">0 </w:t>
      </w:r>
      <w:r>
        <w:rPr>
          <w:rFonts w:hint="eastAsia"/>
        </w:rPr>
        <w:t>=</w:t>
      </w:r>
      <w:r>
        <w:t xml:space="preserve"> </w:t>
      </w:r>
      <w:r>
        <w:rPr>
          <w:rFonts w:hint="eastAsia"/>
        </w:rPr>
        <w:t>a</w:t>
      </w:r>
    </w:p>
    <w:p w:rsidR="00CC6D35" w:rsidRDefault="00CC6D35" w:rsidP="00CC6D35">
      <w:pPr>
        <w:pStyle w:val="afb"/>
      </w:pPr>
      <w:r w:rsidRPr="00CC6D35">
        <w:rPr>
          <w:rFonts w:hint="eastAsia"/>
          <w:b/>
          <w:color w:val="FF0000"/>
        </w:rPr>
        <w:t>逆元</w:t>
      </w:r>
      <w:r>
        <w:rPr>
          <w:rFonts w:hint="eastAsia"/>
        </w:rPr>
        <w:t>：对于任意</w:t>
      </w:r>
      <w:r>
        <w:rPr>
          <w:rFonts w:hint="eastAsia"/>
        </w:rPr>
        <w:t>a</w:t>
      </w:r>
      <w:r>
        <w:rPr>
          <w:rFonts w:hint="eastAsia"/>
        </w:rPr>
        <w:t>，再存</w:t>
      </w:r>
      <w:r>
        <w:rPr>
          <w:rFonts w:hint="eastAsia"/>
        </w:rPr>
        <w:t>b</w:t>
      </w:r>
      <w:r>
        <w:rPr>
          <w:rFonts w:hint="eastAsia"/>
        </w:rPr>
        <w:t>使</w:t>
      </w:r>
      <w:r>
        <w:rPr>
          <w:rFonts w:hint="eastAsia"/>
        </w:rPr>
        <w:t>a+b=</w:t>
      </w:r>
      <w:r>
        <w:t>0</w:t>
      </w:r>
    </w:p>
    <w:p w:rsidR="00627BBA" w:rsidRDefault="00627BBA" w:rsidP="00CC6D35">
      <w:r>
        <w:rPr>
          <w:rFonts w:hint="eastAsia"/>
        </w:rPr>
        <w:t>有限循环群在群的基础上满足额外的两个条件：</w:t>
      </w:r>
      <w:r w:rsidRPr="00717757">
        <w:rPr>
          <w:rFonts w:hint="eastAsia"/>
          <w:color w:val="FF0000"/>
        </w:rPr>
        <w:t>群元素个数有限</w:t>
      </w:r>
      <w:r>
        <w:rPr>
          <w:rFonts w:hint="eastAsia"/>
        </w:rPr>
        <w:t>和</w:t>
      </w:r>
      <w:r w:rsidRPr="00717757">
        <w:rPr>
          <w:rFonts w:hint="eastAsia"/>
          <w:color w:val="FF0000"/>
        </w:rPr>
        <w:t>交换律</w:t>
      </w:r>
      <w:r>
        <w:rPr>
          <w:rFonts w:hint="eastAsia"/>
        </w:rPr>
        <w:t>。循环群由单个元素（这叫</w:t>
      </w:r>
      <w:r w:rsidRPr="00AF75C8">
        <w:rPr>
          <w:rFonts w:hint="eastAsia"/>
          <w:highlight w:val="yellow"/>
        </w:rPr>
        <w:t>产生元</w:t>
      </w:r>
      <w:r w:rsidR="00AF75C8">
        <w:rPr>
          <w:rFonts w:hint="eastAsia"/>
        </w:rPr>
        <w:t>，也叫</w:t>
      </w:r>
      <w:r w:rsidR="00AF75C8" w:rsidRPr="00AF75C8">
        <w:rPr>
          <w:rFonts w:hint="eastAsia"/>
          <w:highlight w:val="yellow"/>
        </w:rPr>
        <w:t>基点</w:t>
      </w:r>
      <w:r>
        <w:rPr>
          <w:rFonts w:hint="eastAsia"/>
        </w:rPr>
        <w:t>）的叠加操作生成，最常见的有限循环群为模拟时钟。</w:t>
      </w:r>
    </w:p>
    <w:p w:rsidR="008020FE" w:rsidRDefault="008020FE" w:rsidP="00CC6D35">
      <w:r>
        <w:rPr>
          <w:rFonts w:hint="eastAsia"/>
          <w:noProof/>
        </w:rPr>
        <w:drawing>
          <wp:inline distT="0" distB="0" distL="0" distR="0" wp14:anchorId="76911DCC" wp14:editId="38310DAD">
            <wp:extent cx="1520260" cy="27282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微信截图_20200604022524.png"/>
                    <pic:cNvPicPr/>
                  </pic:nvPicPr>
                  <pic:blipFill>
                    <a:blip r:embed="rId13">
                      <a:extLst>
                        <a:ext uri="{28A0092B-C50C-407E-A947-70E740481C1C}">
                          <a14:useLocalDpi xmlns:a14="http://schemas.microsoft.com/office/drawing/2010/main" val="0"/>
                        </a:ext>
                      </a:extLst>
                    </a:blip>
                    <a:stretch>
                      <a:fillRect/>
                    </a:stretch>
                  </pic:blipFill>
                  <pic:spPr>
                    <a:xfrm>
                      <a:off x="0" y="0"/>
                      <a:ext cx="1535227" cy="2755058"/>
                    </a:xfrm>
                    <a:prstGeom prst="rect">
                      <a:avLst/>
                    </a:prstGeom>
                  </pic:spPr>
                </pic:pic>
              </a:graphicData>
            </a:graphic>
          </wp:inline>
        </w:drawing>
      </w:r>
    </w:p>
    <w:p w:rsidR="00717757" w:rsidRDefault="00717757" w:rsidP="00CC6D35">
      <w:r>
        <w:rPr>
          <w:rFonts w:hint="eastAsia"/>
        </w:rPr>
        <w:t>满足交换律的群又叫阿贝尔群。</w:t>
      </w:r>
    </w:p>
    <w:p w:rsidR="00886CC0" w:rsidRDefault="00886CC0" w:rsidP="00886CC0">
      <w:r>
        <w:rPr>
          <w:rFonts w:hint="eastAsia"/>
        </w:rPr>
        <w:t>群的奇妙之处在于如果你能够上述四个性质，那么你可以获得一些其它有趣的性质。</w:t>
      </w:r>
    </w:p>
    <w:p w:rsidR="00886CC0" w:rsidRPr="00886CC0" w:rsidRDefault="00886CC0" w:rsidP="00886CC0">
      <w:r>
        <w:rPr>
          <w:rFonts w:hint="eastAsia"/>
        </w:rPr>
        <w:t>比如，单位元是独一无二的，逆元也是独一无二的。对于任何一个</w:t>
      </w:r>
      <w:r>
        <w:rPr>
          <w:rFonts w:hint="eastAsia"/>
        </w:rPr>
        <w:t>a</w:t>
      </w:r>
      <w:r>
        <w:rPr>
          <w:rFonts w:hint="eastAsia"/>
        </w:rPr>
        <w:t>，有且仅有一个</w:t>
      </w:r>
      <w:r>
        <w:rPr>
          <w:rFonts w:hint="eastAsia"/>
        </w:rPr>
        <w:t>b</w:t>
      </w:r>
      <w:r>
        <w:rPr>
          <w:rFonts w:hint="eastAsia"/>
        </w:rPr>
        <w:t>满足</w:t>
      </w:r>
      <w:r>
        <w:rPr>
          <w:rFonts w:hint="eastAsia"/>
        </w:rPr>
        <w:t>a+b=</w:t>
      </w:r>
      <w:r>
        <w:t>0</w:t>
      </w:r>
      <w:r>
        <w:rPr>
          <w:rFonts w:hint="eastAsia"/>
        </w:rPr>
        <w:t>。</w:t>
      </w:r>
    </w:p>
    <w:p w:rsidR="00E72016" w:rsidRDefault="00E72016" w:rsidP="00E72016">
      <w:pPr>
        <w:pStyle w:val="1"/>
      </w:pPr>
      <w:bookmarkStart w:id="5" w:name="_Toc42331991"/>
      <w:r>
        <w:rPr>
          <w:rFonts w:hint="eastAsia"/>
        </w:rPr>
        <w:lastRenderedPageBreak/>
        <w:t>椭圆曲线群定义</w:t>
      </w:r>
      <w:bookmarkEnd w:id="5"/>
    </w:p>
    <w:p w:rsidR="00D33CBF" w:rsidRDefault="00392BF4" w:rsidP="00E72016">
      <w:r>
        <w:rPr>
          <w:rFonts w:hint="eastAsia"/>
        </w:rPr>
        <w:t>1</w:t>
      </w:r>
      <w:r>
        <w:t>985</w:t>
      </w:r>
      <w:r>
        <w:rPr>
          <w:rFonts w:hint="eastAsia"/>
        </w:rPr>
        <w:t>年</w:t>
      </w:r>
      <w:r>
        <w:rPr>
          <w:rFonts w:hint="eastAsia"/>
        </w:rPr>
        <w:t>,</w:t>
      </w:r>
      <w:r>
        <w:t>N</w:t>
      </w:r>
      <w:r>
        <w:rPr>
          <w:rFonts w:hint="eastAsia"/>
        </w:rPr>
        <w:t>eal</w:t>
      </w:r>
      <w:r>
        <w:t xml:space="preserve"> K</w:t>
      </w:r>
      <w:r>
        <w:rPr>
          <w:rFonts w:hint="eastAsia"/>
        </w:rPr>
        <w:t>oblitz</w:t>
      </w:r>
      <w:r>
        <w:rPr>
          <w:rFonts w:hint="eastAsia"/>
        </w:rPr>
        <w:t>和</w:t>
      </w:r>
      <w:r>
        <w:rPr>
          <w:rFonts w:hint="eastAsia"/>
        </w:rPr>
        <w:t>Victor</w:t>
      </w:r>
      <w:r>
        <w:t xml:space="preserve"> S.M</w:t>
      </w:r>
      <w:r>
        <w:rPr>
          <w:rFonts w:hint="eastAsia"/>
        </w:rPr>
        <w:t>iller</w:t>
      </w:r>
      <w:r>
        <w:rPr>
          <w:rFonts w:hint="eastAsia"/>
        </w:rPr>
        <w:t>分别独立提出利用椭圆曲线产生椭圆曲线循环群用于密码学。在数学上，椭圆曲线群的元素为椭圆曲线上的点，群操作为“</w:t>
      </w:r>
      <w:r>
        <w:rPr>
          <w:rFonts w:hint="eastAsia"/>
        </w:rPr>
        <w:t>+</w:t>
      </w:r>
      <w:r>
        <w:rPr>
          <w:rFonts w:hint="eastAsia"/>
        </w:rPr>
        <w:t>”，它的几何学定义为：给定曲线两点</w:t>
      </w:r>
      <w:r>
        <w:t>P</w:t>
      </w:r>
      <w:r>
        <w:rPr>
          <w:rFonts w:hint="eastAsia"/>
        </w:rPr>
        <w:t>和</w:t>
      </w:r>
      <w:r>
        <w:rPr>
          <w:rFonts w:hint="eastAsia"/>
        </w:rPr>
        <w:t>Q</w:t>
      </w:r>
      <w:r>
        <w:rPr>
          <w:rFonts w:hint="eastAsia"/>
        </w:rPr>
        <w:t>，</w:t>
      </w:r>
      <w:r>
        <w:rPr>
          <w:rFonts w:hint="eastAsia"/>
        </w:rPr>
        <w:t>P</w:t>
      </w:r>
      <w:r>
        <w:t>+Q</w:t>
      </w:r>
      <w:r>
        <w:rPr>
          <w:rFonts w:hint="eastAsia"/>
        </w:rPr>
        <w:t>等于</w:t>
      </w:r>
      <w:r>
        <w:rPr>
          <w:rFonts w:hint="eastAsia"/>
        </w:rPr>
        <w:t>P</w:t>
      </w:r>
      <w:r>
        <w:rPr>
          <w:rFonts w:hint="eastAsia"/>
        </w:rPr>
        <w:t>和</w:t>
      </w:r>
      <w:r>
        <w:rPr>
          <w:rFonts w:hint="eastAsia"/>
        </w:rPr>
        <w:t>Q</w:t>
      </w:r>
      <w:r>
        <w:rPr>
          <w:rFonts w:hint="eastAsia"/>
        </w:rPr>
        <w:t>两点的连线与椭圆曲线交点沿着</w:t>
      </w:r>
      <w:r>
        <w:rPr>
          <w:rFonts w:hint="eastAsia"/>
        </w:rPr>
        <w:t>X</w:t>
      </w:r>
      <w:r>
        <w:rPr>
          <w:rFonts w:hint="eastAsia"/>
        </w:rPr>
        <w:t>轴的对称点，如果</w:t>
      </w:r>
      <w:r>
        <w:rPr>
          <w:rFonts w:hint="eastAsia"/>
        </w:rPr>
        <w:t>P</w:t>
      </w:r>
      <w:r>
        <w:t xml:space="preserve"> = Q</w:t>
      </w:r>
      <w:r>
        <w:rPr>
          <w:rFonts w:hint="eastAsia"/>
        </w:rPr>
        <w:t>，则</w:t>
      </w:r>
      <w:r>
        <w:rPr>
          <w:rFonts w:hint="eastAsia"/>
        </w:rPr>
        <w:t>P</w:t>
      </w:r>
      <w:r>
        <w:t>+P</w:t>
      </w:r>
      <w:r>
        <w:rPr>
          <w:rFonts w:hint="eastAsia"/>
        </w:rPr>
        <w:t>等于</w:t>
      </w:r>
      <w:r>
        <w:rPr>
          <w:rFonts w:hint="eastAsia"/>
        </w:rPr>
        <w:t>P</w:t>
      </w:r>
      <w:r>
        <w:rPr>
          <w:rFonts w:hint="eastAsia"/>
        </w:rPr>
        <w:t>在曲线上的切线与曲线交点沿着</w:t>
      </w:r>
      <w:r>
        <w:rPr>
          <w:rFonts w:hint="eastAsia"/>
        </w:rPr>
        <w:t>X</w:t>
      </w:r>
      <w:r>
        <w:rPr>
          <w:rFonts w:hint="eastAsia"/>
        </w:rPr>
        <w:t>轴的对称点。该群的单位元为无穷远点，记作</w:t>
      </w:r>
      <w:r>
        <w:rPr>
          <w:rFonts w:hint="eastAsia"/>
        </w:rPr>
        <w:t>O</w:t>
      </w:r>
      <w:r>
        <w:t>=(0</w:t>
      </w:r>
      <w:r>
        <w:rPr>
          <w:rFonts w:hint="eastAsia"/>
        </w:rPr>
        <w:t>,</w:t>
      </w:r>
      <w:r>
        <w:t>0)</w:t>
      </w:r>
      <w:r>
        <w:rPr>
          <w:rFonts w:hint="eastAsia"/>
        </w:rPr>
        <w:t>，有</w:t>
      </w:r>
      <w:r>
        <w:rPr>
          <w:rFonts w:hint="eastAsia"/>
        </w:rPr>
        <w:t>P</w:t>
      </w:r>
      <w:r>
        <w:t>+O=P</w:t>
      </w:r>
      <w:r>
        <w:rPr>
          <w:rFonts w:hint="eastAsia"/>
        </w:rPr>
        <w:t>，点</w:t>
      </w:r>
      <w:r>
        <w:rPr>
          <w:rFonts w:hint="eastAsia"/>
        </w:rPr>
        <w:t>P</w:t>
      </w:r>
      <w:r>
        <w:rPr>
          <w:rFonts w:hint="eastAsia"/>
        </w:rPr>
        <w:t>的逆元为其沿着</w:t>
      </w:r>
      <w:r>
        <w:rPr>
          <w:rFonts w:hint="eastAsia"/>
        </w:rPr>
        <w:t>X</w:t>
      </w:r>
      <w:r>
        <w:rPr>
          <w:rFonts w:hint="eastAsia"/>
        </w:rPr>
        <w:t>轴的对称点，记作</w:t>
      </w:r>
      <w:r>
        <w:rPr>
          <w:rFonts w:hint="eastAsia"/>
        </w:rPr>
        <w:t>-</w:t>
      </w:r>
      <w:r>
        <w:t>P</w:t>
      </w:r>
      <w:r>
        <w:rPr>
          <w:rFonts w:hint="eastAsia"/>
        </w:rPr>
        <w:t>。</w:t>
      </w:r>
      <w:r w:rsidR="00B570B6">
        <w:rPr>
          <w:rFonts w:hint="eastAsia"/>
        </w:rPr>
        <w:t>下图是演示</w:t>
      </w:r>
      <w:r w:rsidR="00B570B6">
        <w:rPr>
          <w:rFonts w:hint="eastAsia"/>
        </w:rPr>
        <w:t>P</w:t>
      </w:r>
      <w:r w:rsidR="00B570B6">
        <w:t>+Q=R</w:t>
      </w:r>
      <w:r w:rsidR="00B570B6">
        <w:rPr>
          <w:rFonts w:hint="eastAsia"/>
        </w:rPr>
        <w:t>的情景。</w:t>
      </w:r>
    </w:p>
    <w:p w:rsidR="00B570B6" w:rsidRDefault="00B570B6" w:rsidP="00E72016">
      <w:r>
        <w:rPr>
          <w:noProof/>
        </w:rPr>
        <w:drawing>
          <wp:inline distT="0" distB="0" distL="0" distR="0" wp14:anchorId="4CE67559" wp14:editId="4030A675">
            <wp:extent cx="2270927" cy="2528504"/>
            <wp:effectExtent l="0" t="0" r="0" b="5715"/>
            <wp:docPr id="15" name="图片 15" descr="https://pic1.zhimg.com/80/5727792a481655052539f83dc3591eec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1.zhimg.com/80/5727792a481655052539f83dc3591eec_720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5791" cy="2533919"/>
                    </a:xfrm>
                    <a:prstGeom prst="rect">
                      <a:avLst/>
                    </a:prstGeom>
                    <a:noFill/>
                    <a:ln>
                      <a:noFill/>
                    </a:ln>
                  </pic:spPr>
                </pic:pic>
              </a:graphicData>
            </a:graphic>
          </wp:inline>
        </w:drawing>
      </w:r>
    </w:p>
    <w:p w:rsidR="00D33CBF" w:rsidRDefault="00D33CBF" w:rsidP="00E72016">
      <w:r>
        <w:rPr>
          <w:rFonts w:hint="eastAsia"/>
        </w:rPr>
        <w:t>下图是从基点</w:t>
      </w:r>
      <w:r>
        <w:rPr>
          <w:rFonts w:hint="eastAsia"/>
        </w:rPr>
        <w:t>G</w:t>
      </w:r>
      <w:r>
        <w:rPr>
          <w:rFonts w:hint="eastAsia"/>
        </w:rPr>
        <w:t>出发，不停地做切线，实现</w:t>
      </w:r>
      <w:r>
        <w:rPr>
          <w:rFonts w:hint="eastAsia"/>
        </w:rPr>
        <w:t>2</w:t>
      </w:r>
      <w:r>
        <w:t>G,4G,8G</w:t>
      </w:r>
      <w:r>
        <w:rPr>
          <w:rFonts w:hint="eastAsia"/>
        </w:rPr>
        <w:t>的过程图，希望你品，你细品。</w:t>
      </w:r>
    </w:p>
    <w:p w:rsidR="00D33CBF" w:rsidRDefault="00D33CBF" w:rsidP="00E72016">
      <w:r>
        <w:rPr>
          <w:noProof/>
        </w:rPr>
        <w:drawing>
          <wp:inline distT="0" distB="0" distL="0" distR="0" wp14:anchorId="256EA927" wp14:editId="215BFE0F">
            <wp:extent cx="3260690" cy="3271562"/>
            <wp:effectExtent l="0" t="0" r="0" b="5080"/>
            <wp:docPr id="14" name="图片 14" descr="https://pic2.zhimg.com/80/v2-0071110cb714aed86d002ce7acca07c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2.zhimg.com/80/v2-0071110cb714aed86d002ce7acca07c5_720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8914" cy="3279813"/>
                    </a:xfrm>
                    <a:prstGeom prst="rect">
                      <a:avLst/>
                    </a:prstGeom>
                    <a:noFill/>
                    <a:ln>
                      <a:noFill/>
                    </a:ln>
                  </pic:spPr>
                </pic:pic>
              </a:graphicData>
            </a:graphic>
          </wp:inline>
        </w:drawing>
      </w:r>
    </w:p>
    <w:p w:rsidR="00D33CBF" w:rsidRDefault="00D33CBF" w:rsidP="00E72016"/>
    <w:p w:rsidR="00E72016" w:rsidRDefault="009603D8" w:rsidP="00E72016">
      <w:r>
        <w:rPr>
          <w:rFonts w:hint="eastAsia"/>
        </w:rPr>
        <w:t>下面四张图显示了四种“</w:t>
      </w:r>
      <w:r>
        <w:rPr>
          <w:rFonts w:hint="eastAsia"/>
        </w:rPr>
        <w:t>+</w:t>
      </w:r>
      <w:r>
        <w:rPr>
          <w:rFonts w:hint="eastAsia"/>
        </w:rPr>
        <w:t>”操作的情景。</w:t>
      </w:r>
    </w:p>
    <w:p w:rsidR="00392BF4" w:rsidRDefault="009603D8" w:rsidP="00E72016">
      <w:r>
        <w:rPr>
          <w:rFonts w:hint="eastAsia"/>
          <w:noProof/>
        </w:rPr>
        <w:lastRenderedPageBreak/>
        <w:drawing>
          <wp:inline distT="0" distB="0" distL="0" distR="0" wp14:anchorId="612E4476" wp14:editId="470559DA">
            <wp:extent cx="5278120" cy="16154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微信截图_20200604023556.png"/>
                    <pic:cNvPicPr/>
                  </pic:nvPicPr>
                  <pic:blipFill>
                    <a:blip r:embed="rId16">
                      <a:extLst>
                        <a:ext uri="{28A0092B-C50C-407E-A947-70E740481C1C}">
                          <a14:useLocalDpi xmlns:a14="http://schemas.microsoft.com/office/drawing/2010/main" val="0"/>
                        </a:ext>
                      </a:extLst>
                    </a:blip>
                    <a:stretch>
                      <a:fillRect/>
                    </a:stretch>
                  </pic:blipFill>
                  <pic:spPr>
                    <a:xfrm>
                      <a:off x="0" y="0"/>
                      <a:ext cx="5278120" cy="1615440"/>
                    </a:xfrm>
                    <a:prstGeom prst="rect">
                      <a:avLst/>
                    </a:prstGeom>
                  </pic:spPr>
                </pic:pic>
              </a:graphicData>
            </a:graphic>
          </wp:inline>
        </w:drawing>
      </w:r>
    </w:p>
    <w:p w:rsidR="009603D8" w:rsidRDefault="009603D8" w:rsidP="00E72016">
      <w:r>
        <w:rPr>
          <w:rFonts w:hint="eastAsia"/>
        </w:rPr>
        <w:t>这里我想要说的是，注意看第一张图，</w:t>
      </w:r>
      <w:r>
        <w:rPr>
          <w:rFonts w:hint="eastAsia"/>
        </w:rPr>
        <w:t>P</w:t>
      </w:r>
      <w:r>
        <w:rPr>
          <w:rFonts w:hint="eastAsia"/>
        </w:rPr>
        <w:t>，</w:t>
      </w:r>
      <w:r>
        <w:rPr>
          <w:rFonts w:hint="eastAsia"/>
        </w:rPr>
        <w:t>Q</w:t>
      </w:r>
      <w:r>
        <w:rPr>
          <w:rFonts w:hint="eastAsia"/>
        </w:rPr>
        <w:t>，</w:t>
      </w:r>
      <w:r>
        <w:rPr>
          <w:rFonts w:hint="eastAsia"/>
        </w:rPr>
        <w:t>R</w:t>
      </w:r>
      <w:r>
        <w:rPr>
          <w:rFonts w:hint="eastAsia"/>
        </w:rPr>
        <w:t>三点在同一条直线上。看到这张图，可以理解为</w:t>
      </w:r>
      <w:r>
        <w:rPr>
          <w:rFonts w:hint="eastAsia"/>
        </w:rPr>
        <w:t>P</w:t>
      </w:r>
      <w:r>
        <w:t>+Q+R = 0</w:t>
      </w:r>
      <w:r>
        <w:rPr>
          <w:rFonts w:hint="eastAsia"/>
        </w:rPr>
        <w:t>，同时也可以理解为</w:t>
      </w:r>
      <w:r>
        <w:rPr>
          <w:rFonts w:hint="eastAsia"/>
        </w:rPr>
        <w:t>P</w:t>
      </w:r>
      <w:r>
        <w:t>+R+Q=0</w:t>
      </w:r>
      <w:r>
        <w:rPr>
          <w:rFonts w:hint="eastAsia"/>
        </w:rPr>
        <w:t>或者是</w:t>
      </w:r>
      <w:r>
        <w:rPr>
          <w:rFonts w:hint="eastAsia"/>
        </w:rPr>
        <w:t>Q</w:t>
      </w:r>
      <w:r>
        <w:t>+R+P=0</w:t>
      </w:r>
      <w:r>
        <w:rPr>
          <w:rFonts w:hint="eastAsia"/>
        </w:rPr>
        <w:t>。你品，你细品。因为这里的“</w:t>
      </w:r>
      <w:r>
        <w:rPr>
          <w:rFonts w:hint="eastAsia"/>
        </w:rPr>
        <w:t>+</w:t>
      </w:r>
      <w:r>
        <w:rPr>
          <w:rFonts w:hint="eastAsia"/>
        </w:rPr>
        <w:t>”满足结合律。</w:t>
      </w:r>
    </w:p>
    <w:p w:rsidR="009603D8" w:rsidRDefault="009603D8" w:rsidP="00E72016"/>
    <w:p w:rsidR="00B50A61" w:rsidRDefault="00B50A61" w:rsidP="00E72016"/>
    <w:p w:rsidR="00B50A61" w:rsidRPr="006227DE" w:rsidRDefault="006227DE" w:rsidP="006227DE">
      <w:pPr>
        <w:rPr>
          <w:color w:val="FF0000"/>
        </w:rPr>
      </w:pPr>
      <w:r w:rsidRPr="006227DE">
        <w:rPr>
          <w:rFonts w:hint="eastAsia"/>
          <w:color w:val="FF0000"/>
          <w:shd w:val="clear" w:color="auto" w:fill="FFFFFF"/>
        </w:rPr>
        <w:t>注意：密码学中有限域上的椭圆曲线一般有两种，一种是定义在以素数</w:t>
      </w:r>
      <w:r w:rsidRPr="006227DE">
        <w:rPr>
          <w:rFonts w:hint="eastAsia"/>
          <w:color w:val="FF0000"/>
          <w:shd w:val="clear" w:color="auto" w:fill="FFFFFF"/>
        </w:rPr>
        <w:t>p</w:t>
      </w:r>
      <w:r w:rsidRPr="006227DE">
        <w:rPr>
          <w:rFonts w:hint="eastAsia"/>
          <w:color w:val="FF0000"/>
          <w:shd w:val="clear" w:color="auto" w:fill="FFFFFF"/>
        </w:rPr>
        <w:t>为模的有限域</w:t>
      </w:r>
      <w:r w:rsidRPr="006227DE">
        <w:rPr>
          <w:rFonts w:hint="eastAsia"/>
          <w:color w:val="FF0000"/>
          <w:shd w:val="clear" w:color="auto" w:fill="FFFFFF"/>
        </w:rPr>
        <w:t>GF(p)</w:t>
      </w:r>
      <w:r w:rsidRPr="006227DE">
        <w:rPr>
          <w:rFonts w:hint="eastAsia"/>
          <w:color w:val="FF0000"/>
          <w:shd w:val="clear" w:color="auto" w:fill="FFFFFF"/>
        </w:rPr>
        <w:t>，也就是上面介绍的；另一种则是定义在特征为</w:t>
      </w:r>
      <w:r w:rsidRPr="006227DE">
        <w:rPr>
          <w:rFonts w:hint="eastAsia"/>
          <w:color w:val="FF0000"/>
          <w:shd w:val="clear" w:color="auto" w:fill="FFFFFF"/>
        </w:rPr>
        <w:t>2</w:t>
      </w:r>
      <w:r w:rsidRPr="006227DE">
        <w:rPr>
          <w:rFonts w:hint="eastAsia"/>
          <w:color w:val="FF0000"/>
          <w:shd w:val="clear" w:color="auto" w:fill="FFFFFF"/>
        </w:rPr>
        <w:t>的有限域</w:t>
      </w:r>
      <w:r w:rsidRPr="006227DE">
        <w:rPr>
          <w:rFonts w:hint="eastAsia"/>
          <w:color w:val="FF0000"/>
          <w:shd w:val="clear" w:color="auto" w:fill="FFFFFF"/>
        </w:rPr>
        <w:t>GF(2^m)</w:t>
      </w:r>
      <w:r w:rsidRPr="006227DE">
        <w:rPr>
          <w:rFonts w:hint="eastAsia"/>
          <w:color w:val="FF0000"/>
          <w:shd w:val="clear" w:color="auto" w:fill="FFFFFF"/>
        </w:rPr>
        <w:t>上，</w:t>
      </w:r>
    </w:p>
    <w:p w:rsidR="009603D8" w:rsidRDefault="00AD41FD" w:rsidP="00AD41FD">
      <w:pPr>
        <w:pStyle w:val="1"/>
      </w:pPr>
      <w:bookmarkStart w:id="6" w:name="_Toc42331992"/>
      <w:r>
        <w:rPr>
          <w:rFonts w:hint="eastAsia"/>
        </w:rPr>
        <w:lastRenderedPageBreak/>
        <w:t>椭圆曲线有限循环群</w:t>
      </w:r>
      <w:bookmarkEnd w:id="6"/>
    </w:p>
    <w:p w:rsidR="00AD41FD" w:rsidRDefault="00AD41FD" w:rsidP="00AD41FD">
      <w:r>
        <w:rPr>
          <w:rFonts w:hint="eastAsia"/>
        </w:rPr>
        <w:t>前面介绍的椭圆曲线是基于有理数的，但是计算机运算浮点数的速度慢，更重要的是无法准确表示每一个小数，这将导致加密解密操作后原始消息不能被还原。所以考虑到加密算法的可实现性，密码学上使用</w:t>
      </w:r>
      <w:r w:rsidRPr="009613FD">
        <w:rPr>
          <w:rFonts w:hint="eastAsia"/>
          <w:b/>
          <w:color w:val="FF0000"/>
        </w:rPr>
        <w:t>基于整数的模加运算产生椭圆曲线的有限循环群</w:t>
      </w:r>
      <w:r>
        <w:rPr>
          <w:rFonts w:hint="eastAsia"/>
        </w:rPr>
        <w:t>。</w:t>
      </w:r>
    </w:p>
    <w:p w:rsidR="009613FD" w:rsidRDefault="009613FD" w:rsidP="00AD41FD">
      <w:r>
        <w:rPr>
          <w:rFonts w:hint="eastAsia"/>
        </w:rPr>
        <w:t>也就是说椭圆曲线有限循环群的公式要由原来的无限域上的方程编程如下形式：</w:t>
      </w:r>
    </w:p>
    <w:p w:rsidR="009613FD" w:rsidRPr="009613FD" w:rsidRDefault="005B5EAA" w:rsidP="009613FD">
      <w:pPr>
        <w:rPr>
          <w:rFonts w:eastAsiaTheme="minorEastAsia"/>
        </w:rPr>
      </w:pPr>
      <m:oMathPara>
        <m:oMath>
          <m:sSup>
            <m:sSupPr>
              <m:ctrlPr>
                <w:rPr>
                  <w:rFonts w:ascii="Cambria Math" w:eastAsia="Cambria Math" w:hAnsi="Cambria Math"/>
                </w:rPr>
              </m:ctrlPr>
            </m:sSupPr>
            <m:e>
              <m:r>
                <w:rPr>
                  <w:rFonts w:ascii="Cambria Math" w:eastAsiaTheme="minorEastAsia" w:hAnsi="Cambria Math" w:hint="eastAsia"/>
                </w:rPr>
                <m:t>y</m:t>
              </m:r>
            </m:e>
            <m:sup>
              <m:r>
                <w:rPr>
                  <w:rFonts w:ascii="Cambria Math" w:eastAsia="Cambria Math" w:hAnsi="Cambria Math"/>
                </w:rPr>
                <m:t>2</m:t>
              </m:r>
            </m:sup>
          </m:sSup>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x</m:t>
              </m:r>
            </m:e>
            <m:sup>
              <m:r>
                <w:rPr>
                  <w:rFonts w:ascii="Cambria Math" w:eastAsia="Cambria Math" w:hAnsi="Cambria Math"/>
                </w:rPr>
                <m:t>3</m:t>
              </m:r>
            </m:sup>
          </m:sSup>
          <m:r>
            <w:rPr>
              <w:rFonts w:ascii="Cambria Math" w:eastAsia="Cambria Math" w:hAnsi="Cambria Math"/>
            </w:rPr>
            <m:t xml:space="preserve">+ax+b </m:t>
          </m:r>
          <m:r>
            <w:rPr>
              <w:rFonts w:ascii="Cambria Math" w:eastAsiaTheme="minorEastAsia" w:hAnsi="Cambria Math" w:hint="eastAsia"/>
            </w:rPr>
            <m:t>mod</m:t>
          </m:r>
          <m:r>
            <w:rPr>
              <w:rFonts w:ascii="Cambria Math" w:eastAsia="Cambria Math" w:hAnsi="Cambria Math"/>
            </w:rPr>
            <m:t xml:space="preserve"> </m:t>
          </m:r>
          <m:r>
            <w:rPr>
              <w:rFonts w:ascii="Cambria Math" w:eastAsiaTheme="minorEastAsia" w:hAnsi="Cambria Math" w:hint="eastAsia"/>
            </w:rPr>
            <m:t>p</m:t>
          </m:r>
          <m:r>
            <w:rPr>
              <w:rFonts w:ascii="Cambria Math" w:eastAsia="Cambria Math" w:hAnsi="Cambria Math"/>
            </w:rPr>
            <m:t>,</m:t>
          </m:r>
          <m:r>
            <w:rPr>
              <w:rFonts w:ascii="Cambria Math" w:eastAsiaTheme="minorEastAsia" w:hAnsi="Cambria Math" w:hint="eastAsia"/>
            </w:rPr>
            <m:t>且</m:t>
          </m:r>
          <m:r>
            <w:rPr>
              <w:rFonts w:ascii="Cambria Math" w:eastAsia="Cambria Math" w:hAnsi="Cambria Math"/>
            </w:rPr>
            <m:t xml:space="preserve"> </m:t>
          </m:r>
          <m:r>
            <m:rPr>
              <m:sty m:val="p"/>
            </m:rPr>
            <w:rPr>
              <w:rFonts w:ascii="Cambria Math" w:hAnsi="Cambria Math"/>
            </w:rPr>
            <m:t>4</m:t>
          </m:r>
          <m:sSup>
            <m:sSupPr>
              <m:ctrlPr>
                <w:rPr>
                  <w:rFonts w:ascii="Cambria Math" w:eastAsia="Cambria Math" w:hAnsi="Cambria Math"/>
                </w:rPr>
              </m:ctrlPr>
            </m:sSupPr>
            <m:e>
              <m:r>
                <w:rPr>
                  <w:rFonts w:ascii="Cambria Math" w:eastAsia="Cambria Math" w:hAnsi="Cambria Math"/>
                </w:rPr>
                <m:t>a</m:t>
              </m:r>
            </m:e>
            <m:sup>
              <m:r>
                <w:rPr>
                  <w:rFonts w:ascii="Cambria Math" w:eastAsia="Cambria Math" w:hAnsi="Cambria Math"/>
                </w:rPr>
                <m:t>3</m:t>
              </m:r>
            </m:sup>
          </m:sSup>
          <m:r>
            <w:rPr>
              <w:rFonts w:ascii="Cambria Math" w:eastAsia="Cambria Math" w:hAnsi="Cambria Math"/>
            </w:rPr>
            <m:t>+27</m:t>
          </m:r>
          <m:sSup>
            <m:sSupPr>
              <m:ctrlPr>
                <w:rPr>
                  <w:rFonts w:ascii="Cambria Math" w:eastAsia="Cambria Math" w:hAnsi="Cambria Math"/>
                </w:rPr>
              </m:ctrlPr>
            </m:sSupPr>
            <m:e>
              <m:r>
                <w:rPr>
                  <w:rFonts w:ascii="Cambria Math" w:eastAsia="Cambria Math" w:hAnsi="Cambria Math"/>
                </w:rPr>
                <m:t>b</m:t>
              </m:r>
            </m:e>
            <m:sup>
              <m:r>
                <w:rPr>
                  <w:rFonts w:ascii="Cambria Math" w:eastAsia="Cambria Math" w:hAnsi="Cambria Math"/>
                </w:rPr>
                <m:t>2</m:t>
              </m:r>
            </m:sup>
          </m:sSup>
          <m:r>
            <w:rPr>
              <w:rFonts w:ascii="Cambria Math" w:eastAsia="Cambria Math" w:hAnsi="Cambria Math"/>
            </w:rPr>
            <m:t>≠</m:t>
          </m:r>
          <m:r>
            <m:rPr>
              <m:sty m:val="p"/>
            </m:rPr>
            <w:rPr>
              <w:rFonts w:ascii="Cambria Math" w:eastAsia="Cambria Math" w:hAnsi="Cambria Math"/>
            </w:rPr>
            <m:t>0</m:t>
          </m:r>
          <m:r>
            <m:rPr>
              <m:sty m:val="p"/>
            </m:rPr>
            <w:rPr>
              <w:rFonts w:ascii="Cambria Math" w:eastAsiaTheme="minorEastAsia" w:hAnsi="Cambria Math" w:hint="eastAsia"/>
            </w:rPr>
            <m:t>，</m:t>
          </m:r>
          <m:r>
            <m:rPr>
              <m:sty m:val="p"/>
            </m:rPr>
            <w:rPr>
              <w:rFonts w:ascii="Cambria Math" w:eastAsiaTheme="minorEastAsia" w:hAnsi="Cambria Math" w:hint="eastAsia"/>
            </w:rPr>
            <m:t>p</m:t>
          </m:r>
          <m:r>
            <m:rPr>
              <m:sty m:val="p"/>
            </m:rPr>
            <w:rPr>
              <w:rFonts w:ascii="Cambria Math" w:eastAsiaTheme="minorEastAsia" w:hAnsi="Cambria Math" w:hint="eastAsia"/>
            </w:rPr>
            <m:t>必须是素数</m:t>
          </m:r>
        </m:oMath>
      </m:oMathPara>
    </w:p>
    <w:p w:rsidR="009613FD" w:rsidRDefault="009613FD" w:rsidP="00AD41FD">
      <w:r>
        <w:rPr>
          <w:rFonts w:hint="eastAsia"/>
        </w:rPr>
        <w:t>这里不仅添加了</w:t>
      </w:r>
      <w:r>
        <w:rPr>
          <w:rFonts w:hint="eastAsia"/>
        </w:rPr>
        <w:t>mod</w:t>
      </w:r>
      <w:r>
        <w:t xml:space="preserve"> p</w:t>
      </w:r>
      <w:r>
        <w:rPr>
          <w:rFonts w:hint="eastAsia"/>
        </w:rPr>
        <w:t>操作，还规定了</w:t>
      </w:r>
      <w:r>
        <w:rPr>
          <w:rFonts w:hint="eastAsia"/>
        </w:rPr>
        <w:t>p</w:t>
      </w:r>
      <w:r>
        <w:rPr>
          <w:rFonts w:hint="eastAsia"/>
        </w:rPr>
        <w:t>必须是素数。</w:t>
      </w:r>
      <w:r w:rsidRPr="009613FD">
        <w:rPr>
          <w:rFonts w:hint="eastAsia"/>
          <w:color w:val="FF0000"/>
          <w:highlight w:val="yellow"/>
        </w:rPr>
        <w:t>为什么</w:t>
      </w:r>
      <w:r w:rsidRPr="009613FD">
        <w:rPr>
          <w:rFonts w:hint="eastAsia"/>
          <w:color w:val="FF0000"/>
          <w:highlight w:val="yellow"/>
        </w:rPr>
        <w:t>p</w:t>
      </w:r>
      <w:r w:rsidRPr="009613FD">
        <w:rPr>
          <w:rFonts w:hint="eastAsia"/>
          <w:color w:val="FF0000"/>
          <w:highlight w:val="yellow"/>
        </w:rPr>
        <w:t>必须是素数</w:t>
      </w:r>
      <w:r>
        <w:rPr>
          <w:rFonts w:hint="eastAsia"/>
        </w:rPr>
        <w:t>，后面会讲到。</w:t>
      </w:r>
    </w:p>
    <w:p w:rsidR="009613FD" w:rsidRDefault="009613FD" w:rsidP="009613FD">
      <w:r>
        <w:rPr>
          <w:rFonts w:hint="eastAsia"/>
        </w:rPr>
        <w:t>例如考虑构建下面椭圆曲线的有限循环群</w:t>
      </w:r>
    </w:p>
    <w:p w:rsidR="009613FD" w:rsidRPr="00AC1B50" w:rsidRDefault="005B5EAA" w:rsidP="009613FD">
      <m:oMathPara>
        <m:oMath>
          <m:sSup>
            <m:sSupPr>
              <m:ctrlPr>
                <w:rPr>
                  <w:rFonts w:ascii="Cambria Math" w:eastAsia="Cambria Math" w:hAnsi="Cambria Math"/>
                </w:rPr>
              </m:ctrlPr>
            </m:sSupPr>
            <m:e>
              <m:r>
                <w:rPr>
                  <w:rFonts w:ascii="Cambria Math" w:eastAsiaTheme="minorEastAsia" w:hAnsi="Cambria Math" w:hint="eastAsia"/>
                </w:rPr>
                <m:t>y</m:t>
              </m:r>
            </m:e>
            <m:sup>
              <m:r>
                <w:rPr>
                  <w:rFonts w:ascii="Cambria Math" w:eastAsia="Cambria Math" w:hAnsi="Cambria Math"/>
                </w:rPr>
                <m:t>2</m:t>
              </m:r>
            </m:sup>
          </m:sSup>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x</m:t>
              </m:r>
            </m:e>
            <m:sup>
              <m:r>
                <w:rPr>
                  <w:rFonts w:ascii="Cambria Math" w:eastAsia="Cambria Math" w:hAnsi="Cambria Math"/>
                </w:rPr>
                <m:t>3</m:t>
              </m:r>
            </m:sup>
          </m:sSup>
          <m:r>
            <w:rPr>
              <w:rFonts w:ascii="微软雅黑" w:eastAsia="微软雅黑" w:hAnsi="微软雅黑" w:cs="微软雅黑" w:hint="eastAsia"/>
            </w:rPr>
            <m:t>-</m:t>
          </m:r>
          <m:r>
            <w:rPr>
              <w:rFonts w:ascii="Cambria Math" w:eastAsia="Cambria Math" w:hAnsi="Cambria Math"/>
            </w:rPr>
            <m:t>7</m:t>
          </m:r>
          <m:r>
            <w:rPr>
              <w:rFonts w:ascii="Cambria Math" w:eastAsiaTheme="minorEastAsia" w:hAnsi="Cambria Math" w:hint="eastAsia"/>
            </w:rPr>
            <m:t>x</m:t>
          </m:r>
          <m:r>
            <w:rPr>
              <w:rFonts w:ascii="Cambria Math" w:eastAsia="Cambria Math" w:hAnsi="Cambria Math"/>
            </w:rPr>
            <m:t xml:space="preserve">+10 </m:t>
          </m:r>
          <m:r>
            <w:rPr>
              <w:rFonts w:ascii="Cambria Math" w:eastAsiaTheme="minorEastAsia" w:hAnsi="Cambria Math" w:hint="eastAsia"/>
            </w:rPr>
            <m:t>mod</m:t>
          </m:r>
          <m:r>
            <w:rPr>
              <w:rFonts w:ascii="Cambria Math" w:eastAsia="Cambria Math" w:hAnsi="Cambria Math"/>
            </w:rPr>
            <m:t xml:space="preserve"> 19</m:t>
          </m:r>
        </m:oMath>
      </m:oMathPara>
    </w:p>
    <w:p w:rsidR="009613FD" w:rsidRDefault="009613FD" w:rsidP="00AD41FD">
      <w:r>
        <w:rPr>
          <w:rFonts w:hint="eastAsia"/>
        </w:rPr>
        <w:t>如果要绘制这个有限循环群的图形，我们必须这个有限循环群里的所有元素，即所有合法的坐标点。确认这些点的计算过程是很无聊枯燥的，也没有别的办法，只能暴力尝试。例如这里是</w:t>
      </w:r>
      <w:r>
        <w:rPr>
          <w:rFonts w:hint="eastAsia"/>
        </w:rPr>
        <w:t>mod</w:t>
      </w:r>
      <w:r>
        <w:t xml:space="preserve"> 1</w:t>
      </w:r>
      <w:r w:rsidR="009F06D1">
        <w:t>9</w:t>
      </w:r>
      <w:r>
        <w:rPr>
          <w:rFonts w:hint="eastAsia"/>
        </w:rPr>
        <w:t>，</w:t>
      </w:r>
      <w:r w:rsidR="005043EC">
        <w:rPr>
          <w:rFonts w:hint="eastAsia"/>
        </w:rPr>
        <w:t>模运算会把发散的椭圆曲线上的点映射到一个</w:t>
      </w:r>
      <w:r w:rsidR="005043EC">
        <w:rPr>
          <w:rFonts w:hint="eastAsia"/>
        </w:rPr>
        <w:t>1</w:t>
      </w:r>
      <w:r w:rsidR="009F06D1">
        <w:t>9</w:t>
      </w:r>
      <w:r w:rsidR="005043EC">
        <w:rPr>
          <w:rFonts w:ascii="宋体" w:hAnsi="宋体" w:hint="eastAsia"/>
        </w:rPr>
        <w:t>×</w:t>
      </w:r>
      <w:r w:rsidR="005043EC">
        <w:rPr>
          <w:rFonts w:hint="eastAsia"/>
        </w:rPr>
        <w:t>1</w:t>
      </w:r>
      <w:r w:rsidR="009F06D1">
        <w:t>9</w:t>
      </w:r>
      <w:r w:rsidR="005043EC">
        <w:rPr>
          <w:rFonts w:hint="eastAsia"/>
        </w:rPr>
        <w:t>的正方形中。</w:t>
      </w:r>
      <w:r w:rsidR="001C7002">
        <w:rPr>
          <w:rFonts w:hint="eastAsia"/>
        </w:rPr>
        <w:t>这里要尽量去理解</w:t>
      </w:r>
      <w:r w:rsidR="001C7002">
        <w:rPr>
          <w:rFonts w:hint="eastAsia"/>
        </w:rPr>
        <w:t>mod</w:t>
      </w:r>
      <w:r w:rsidR="001C7002">
        <w:rPr>
          <w:rFonts w:hint="eastAsia"/>
        </w:rPr>
        <w:t>运算在几何上的操作，你品，你细品。</w:t>
      </w:r>
    </w:p>
    <w:p w:rsidR="001C7002" w:rsidRDefault="001C7002" w:rsidP="00AD41FD">
      <w:r>
        <w:rPr>
          <w:rFonts w:hint="eastAsia"/>
          <w:noProof/>
        </w:rPr>
        <w:drawing>
          <wp:inline distT="0" distB="0" distL="0" distR="0" wp14:anchorId="3354EB1E" wp14:editId="5BCCBF74">
            <wp:extent cx="2687101" cy="5617017"/>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微信截图_20200604031653.png"/>
                    <pic:cNvPicPr/>
                  </pic:nvPicPr>
                  <pic:blipFill>
                    <a:blip r:embed="rId17">
                      <a:extLst>
                        <a:ext uri="{28A0092B-C50C-407E-A947-70E740481C1C}">
                          <a14:useLocalDpi xmlns:a14="http://schemas.microsoft.com/office/drawing/2010/main" val="0"/>
                        </a:ext>
                      </a:extLst>
                    </a:blip>
                    <a:stretch>
                      <a:fillRect/>
                    </a:stretch>
                  </pic:blipFill>
                  <pic:spPr>
                    <a:xfrm>
                      <a:off x="0" y="0"/>
                      <a:ext cx="2748432" cy="5745222"/>
                    </a:xfrm>
                    <a:prstGeom prst="rect">
                      <a:avLst/>
                    </a:prstGeom>
                  </pic:spPr>
                </pic:pic>
              </a:graphicData>
            </a:graphic>
          </wp:inline>
        </w:drawing>
      </w:r>
    </w:p>
    <w:p w:rsidR="001C7002" w:rsidRDefault="001C7002" w:rsidP="00AD41FD">
      <w:r>
        <w:rPr>
          <w:rFonts w:hint="eastAsia"/>
        </w:rPr>
        <w:lastRenderedPageBreak/>
        <w:t>这里我们可以使用网上的工具帮助我们绘制椭圆曲线的有限循环群的点，网址如下：</w:t>
      </w:r>
    </w:p>
    <w:p w:rsidR="001C7002" w:rsidRDefault="005B5EAA" w:rsidP="00AD41FD">
      <w:hyperlink r:id="rId18" w:history="1">
        <w:r w:rsidR="001C7002">
          <w:rPr>
            <w:rStyle w:val="a6"/>
          </w:rPr>
          <w:t>https://graui.de/code/elliptic2/</w:t>
        </w:r>
      </w:hyperlink>
    </w:p>
    <w:p w:rsidR="001C7002" w:rsidRDefault="001C7002" w:rsidP="00AD41FD">
      <w:r>
        <w:rPr>
          <w:rFonts w:hint="eastAsia"/>
        </w:rPr>
        <w:t>绘制效果如下图所示。</w:t>
      </w:r>
    </w:p>
    <w:p w:rsidR="005043EC" w:rsidRDefault="009F06D1" w:rsidP="00AD41FD">
      <w:r>
        <w:rPr>
          <w:rFonts w:hint="eastAsia"/>
          <w:noProof/>
        </w:rPr>
        <w:drawing>
          <wp:inline distT="0" distB="0" distL="0" distR="0" wp14:anchorId="58D9B203" wp14:editId="328EF402">
            <wp:extent cx="4428516" cy="33602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信截图_20200604032024.png"/>
                    <pic:cNvPicPr/>
                  </pic:nvPicPr>
                  <pic:blipFill>
                    <a:blip r:embed="rId19">
                      <a:extLst>
                        <a:ext uri="{28A0092B-C50C-407E-A947-70E740481C1C}">
                          <a14:useLocalDpi xmlns:a14="http://schemas.microsoft.com/office/drawing/2010/main" val="0"/>
                        </a:ext>
                      </a:extLst>
                    </a:blip>
                    <a:stretch>
                      <a:fillRect/>
                    </a:stretch>
                  </pic:blipFill>
                  <pic:spPr>
                    <a:xfrm>
                      <a:off x="0" y="0"/>
                      <a:ext cx="4487097" cy="3404731"/>
                    </a:xfrm>
                    <a:prstGeom prst="rect">
                      <a:avLst/>
                    </a:prstGeom>
                  </pic:spPr>
                </pic:pic>
              </a:graphicData>
            </a:graphic>
          </wp:inline>
        </w:drawing>
      </w:r>
    </w:p>
    <w:p w:rsidR="009613FD" w:rsidRDefault="005043EC" w:rsidP="00AD41FD">
      <w:r>
        <w:rPr>
          <w:rFonts w:hint="eastAsia"/>
        </w:rPr>
        <w:t>从上图可以看到，</w:t>
      </w:r>
      <w:r w:rsidR="009F06D1">
        <w:rPr>
          <w:rFonts w:hint="eastAsia"/>
        </w:rPr>
        <w:t>正方形里面</w:t>
      </w:r>
      <w:r>
        <w:rPr>
          <w:rFonts w:hint="eastAsia"/>
        </w:rPr>
        <w:t>有很多的“空洞”</w:t>
      </w:r>
      <w:r w:rsidR="009F06D1">
        <w:rPr>
          <w:rFonts w:hint="eastAsia"/>
        </w:rPr>
        <w:t>，这些空洞都是无效的点，只有红色的点才是合法有效的点</w:t>
      </w:r>
      <w:r>
        <w:rPr>
          <w:rFonts w:hint="eastAsia"/>
        </w:rPr>
        <w:t>。并且可以很明显的看出这些点都沿着</w:t>
      </w:r>
      <w:r>
        <w:rPr>
          <w:rFonts w:hint="eastAsia"/>
        </w:rPr>
        <w:t>x</w:t>
      </w:r>
      <w:r>
        <w:t xml:space="preserve"> </w:t>
      </w:r>
      <w:r>
        <w:rPr>
          <w:rFonts w:hint="eastAsia"/>
        </w:rPr>
        <w:t>=</w:t>
      </w:r>
      <w:r>
        <w:t xml:space="preserve"> </w:t>
      </w:r>
      <w:r w:rsidR="009F06D1">
        <w:t>9</w:t>
      </w:r>
      <w:r>
        <w:t>.5</w:t>
      </w:r>
      <w:r>
        <w:rPr>
          <w:rFonts w:hint="eastAsia"/>
        </w:rPr>
        <w:t>这条直线对称。</w:t>
      </w:r>
      <w:r w:rsidR="00E5211F">
        <w:rPr>
          <w:rFonts w:hint="eastAsia"/>
        </w:rPr>
        <w:t>当然，随着把</w:t>
      </w:r>
      <w:r w:rsidR="00E5211F">
        <w:rPr>
          <w:rFonts w:hint="eastAsia"/>
        </w:rPr>
        <w:t>1</w:t>
      </w:r>
      <w:r w:rsidR="009F06D1">
        <w:t>9</w:t>
      </w:r>
      <w:r w:rsidR="00E5211F">
        <w:rPr>
          <w:rFonts w:hint="eastAsia"/>
        </w:rPr>
        <w:t>改成更大的素数，有效的点会逐渐增多。</w:t>
      </w:r>
    </w:p>
    <w:p w:rsidR="00FA6265" w:rsidRDefault="00FA6265" w:rsidP="00FA6265">
      <w:r>
        <w:rPr>
          <w:rFonts w:hint="eastAsia"/>
        </w:rPr>
        <w:t>现在，我们基于</w:t>
      </w:r>
      <m:oMath>
        <m:sSup>
          <m:sSupPr>
            <m:ctrlPr>
              <w:rPr>
                <w:rFonts w:ascii="Cambria Math" w:eastAsia="Cambria Math" w:hAnsi="Cambria Math"/>
              </w:rPr>
            </m:ctrlPr>
          </m:sSupPr>
          <m:e>
            <m:r>
              <w:rPr>
                <w:rFonts w:ascii="Cambria Math" w:eastAsiaTheme="minorEastAsia" w:hAnsi="Cambria Math" w:hint="eastAsia"/>
              </w:rPr>
              <m:t>y</m:t>
            </m:r>
          </m:e>
          <m:sup>
            <m:r>
              <w:rPr>
                <w:rFonts w:ascii="Cambria Math" w:eastAsia="Cambria Math" w:hAnsi="Cambria Math"/>
              </w:rPr>
              <m:t>2</m:t>
            </m:r>
          </m:sup>
        </m:sSup>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x</m:t>
            </m:r>
          </m:e>
          <m:sup>
            <m:r>
              <w:rPr>
                <w:rFonts w:ascii="Cambria Math" w:eastAsia="Cambria Math" w:hAnsi="Cambria Math"/>
              </w:rPr>
              <m:t>3</m:t>
            </m:r>
          </m:sup>
        </m:sSup>
        <m:r>
          <w:rPr>
            <w:rFonts w:ascii="微软雅黑" w:eastAsia="微软雅黑" w:hAnsi="微软雅黑" w:cs="微软雅黑" w:hint="eastAsia"/>
          </w:rPr>
          <m:t>-</m:t>
        </m:r>
        <m:r>
          <w:rPr>
            <w:rFonts w:ascii="Cambria Math" w:eastAsia="Cambria Math" w:hAnsi="Cambria Math"/>
          </w:rPr>
          <m:t>7</m:t>
        </m:r>
        <m:r>
          <w:rPr>
            <w:rFonts w:ascii="Cambria Math" w:eastAsiaTheme="minorEastAsia" w:hAnsi="Cambria Math" w:hint="eastAsia"/>
          </w:rPr>
          <m:t>x</m:t>
        </m:r>
        <m:r>
          <w:rPr>
            <w:rFonts w:ascii="Cambria Math" w:eastAsia="Cambria Math" w:hAnsi="Cambria Math"/>
          </w:rPr>
          <m:t xml:space="preserve">+10 </m:t>
        </m:r>
        <m:r>
          <w:rPr>
            <w:rFonts w:ascii="Cambria Math" w:eastAsiaTheme="minorEastAsia" w:hAnsi="Cambria Math" w:hint="eastAsia"/>
          </w:rPr>
          <m:t>mod</m:t>
        </m:r>
        <m:r>
          <w:rPr>
            <w:rFonts w:ascii="Cambria Math" w:eastAsia="Cambria Math" w:hAnsi="Cambria Math"/>
          </w:rPr>
          <m:t xml:space="preserve"> 19</m:t>
        </m:r>
      </m:oMath>
      <w:r>
        <w:rPr>
          <w:rFonts w:hint="eastAsia"/>
        </w:rPr>
        <w:t>，利用产生元</w:t>
      </w:r>
      <w:r>
        <w:t>G</w:t>
      </w:r>
      <w:r>
        <w:rPr>
          <w:rFonts w:hint="eastAsia"/>
        </w:rPr>
        <w:t>(</w:t>
      </w:r>
      <w:r>
        <w:t>2,2)</w:t>
      </w:r>
      <w:r>
        <w:rPr>
          <w:rFonts w:hint="eastAsia"/>
        </w:rPr>
        <w:t>来生成椭圆曲线有限循环群。</w:t>
      </w:r>
    </w:p>
    <w:p w:rsidR="00113E64" w:rsidRDefault="00113E64" w:rsidP="00FA6265">
      <w:r>
        <w:rPr>
          <w:rFonts w:hint="eastAsia"/>
        </w:rPr>
        <w:t>计算</w:t>
      </w:r>
      <w:r>
        <w:rPr>
          <w:rFonts w:hint="eastAsia"/>
        </w:rPr>
        <w:t>1</w:t>
      </w:r>
      <w:r>
        <w:t>P,2P,3P</w:t>
      </w:r>
      <w:r>
        <w:rPr>
          <w:rFonts w:hint="eastAsia"/>
        </w:rPr>
        <w:t>的过程非常无聊繁琐，网上已经有工具帮助做这种工作：</w:t>
      </w:r>
    </w:p>
    <w:p w:rsidR="00113E64" w:rsidRDefault="005B5EAA" w:rsidP="00FA6265">
      <w:hyperlink r:id="rId20" w:history="1">
        <w:r w:rsidR="00113E64" w:rsidRPr="00D9226A">
          <w:rPr>
            <w:rStyle w:val="a6"/>
          </w:rPr>
          <w:t>http://www.christelbach.com/ECCalculator.aspx</w:t>
        </w:r>
      </w:hyperlink>
      <w:r w:rsidR="00113E64">
        <w:t xml:space="preserve"> </w:t>
      </w:r>
    </w:p>
    <w:p w:rsidR="00FA6265" w:rsidRPr="00AC1B50" w:rsidRDefault="00113E64" w:rsidP="00FA6265">
      <w:r>
        <w:rPr>
          <w:rFonts w:hint="eastAsia"/>
          <w:noProof/>
        </w:rPr>
        <w:drawing>
          <wp:inline distT="0" distB="0" distL="0" distR="0" wp14:anchorId="3133BF2D" wp14:editId="293A0202">
            <wp:extent cx="1285308" cy="3024554"/>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微信截图_20200604033031.png"/>
                    <pic:cNvPicPr/>
                  </pic:nvPicPr>
                  <pic:blipFill>
                    <a:blip r:embed="rId21">
                      <a:extLst>
                        <a:ext uri="{28A0092B-C50C-407E-A947-70E740481C1C}">
                          <a14:useLocalDpi xmlns:a14="http://schemas.microsoft.com/office/drawing/2010/main" val="0"/>
                        </a:ext>
                      </a:extLst>
                    </a:blip>
                    <a:stretch>
                      <a:fillRect/>
                    </a:stretch>
                  </pic:blipFill>
                  <pic:spPr>
                    <a:xfrm>
                      <a:off x="0" y="0"/>
                      <a:ext cx="1302824" cy="3065772"/>
                    </a:xfrm>
                    <a:prstGeom prst="rect">
                      <a:avLst/>
                    </a:prstGeom>
                  </pic:spPr>
                </pic:pic>
              </a:graphicData>
            </a:graphic>
          </wp:inline>
        </w:drawing>
      </w:r>
    </w:p>
    <w:p w:rsidR="00113E64" w:rsidRDefault="00113E64" w:rsidP="00AD41FD">
      <w:r>
        <w:rPr>
          <w:rFonts w:hint="eastAsia"/>
        </w:rPr>
        <w:t>如果你把产生元生成椭圆曲线有限循环群过程算出来的点按照顺序连起来的话，你会发现像下面这张图。点的生成过程杂乱无章，毫无规律</w:t>
      </w:r>
      <w:r w:rsidR="00A31617">
        <w:rPr>
          <w:rFonts w:hint="eastAsia"/>
        </w:rPr>
        <w:t>，也就是说，你无法根据当前这个点所在的</w:t>
      </w:r>
      <w:r w:rsidR="00A31617">
        <w:rPr>
          <w:rFonts w:hint="eastAsia"/>
        </w:rPr>
        <w:lastRenderedPageBreak/>
        <w:t>位置这个点到底是第几个</w:t>
      </w:r>
      <w:r w:rsidR="00A31617">
        <w:rPr>
          <w:rFonts w:hint="eastAsia"/>
        </w:rPr>
        <w:t>P</w:t>
      </w:r>
      <w:r w:rsidR="00A31617">
        <w:rPr>
          <w:rFonts w:hint="eastAsia"/>
        </w:rPr>
        <w:t>，哪怕你已经知道了前面若干个点的具体位置</w:t>
      </w:r>
      <w:r>
        <w:rPr>
          <w:rFonts w:hint="eastAsia"/>
        </w:rPr>
        <w:t>。而这正是密码学想要的特性。</w:t>
      </w:r>
    </w:p>
    <w:p w:rsidR="00113E64" w:rsidRPr="00113E64" w:rsidRDefault="00113E64" w:rsidP="00113E64">
      <w:pPr>
        <w:widowControl/>
        <w:jc w:val="left"/>
        <w:rPr>
          <w:rFonts w:ascii="宋体" w:hAnsi="宋体" w:cs="宋体"/>
          <w:kern w:val="0"/>
          <w:sz w:val="24"/>
          <w:szCs w:val="24"/>
        </w:rPr>
      </w:pPr>
      <w:r w:rsidRPr="00113E64">
        <w:rPr>
          <w:rFonts w:ascii="宋体" w:hAnsi="宋体" w:cs="宋体"/>
          <w:noProof/>
          <w:kern w:val="0"/>
          <w:sz w:val="24"/>
          <w:szCs w:val="24"/>
        </w:rPr>
        <w:drawing>
          <wp:inline distT="0" distB="0" distL="0" distR="0" wp14:anchorId="316BC658" wp14:editId="0EA4D99D">
            <wp:extent cx="3500095" cy="2667115"/>
            <wp:effectExtent l="0" t="0" r="5715" b="0"/>
            <wp:docPr id="12" name="图片 12" descr="C:\Users\ASUS\AppData\Local\YNote\data\maxdaiclilianwen@163.com\576cb9622ce0470b9b01e680baae5932\90-997598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YNote\data\maxdaiclilianwen@163.com\576cb9622ce0470b9b01e680baae5932\90-99759867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22768" cy="2684392"/>
                    </a:xfrm>
                    <a:prstGeom prst="rect">
                      <a:avLst/>
                    </a:prstGeom>
                    <a:noFill/>
                    <a:ln>
                      <a:noFill/>
                    </a:ln>
                  </pic:spPr>
                </pic:pic>
              </a:graphicData>
            </a:graphic>
          </wp:inline>
        </w:drawing>
      </w:r>
    </w:p>
    <w:p w:rsidR="005234A0" w:rsidRDefault="007E5BD4" w:rsidP="00AD41FD">
      <w:r>
        <w:rPr>
          <w:rFonts w:hint="eastAsia"/>
        </w:rPr>
        <w:t>这里正好说到椭圆曲线离散对数问题。就是我们这种情形下，已知一个点的具体位置</w:t>
      </w:r>
      <w:r w:rsidR="001F3BE6">
        <w:rPr>
          <w:rFonts w:hint="eastAsia"/>
        </w:rPr>
        <w:t>点</w:t>
      </w:r>
      <w:r w:rsidR="001F3BE6">
        <w:rPr>
          <w:rFonts w:hint="eastAsia"/>
        </w:rPr>
        <w:t>Q</w:t>
      </w:r>
      <w:r w:rsidR="001F3BE6">
        <w:rPr>
          <w:rFonts w:hint="eastAsia"/>
        </w:rPr>
        <w:t>，并且知道产生元位置点</w:t>
      </w:r>
      <w:r w:rsidR="001F3BE6">
        <w:rPr>
          <w:rFonts w:hint="eastAsia"/>
        </w:rPr>
        <w:t>P</w:t>
      </w:r>
      <w:r w:rsidR="001F3BE6">
        <w:rPr>
          <w:rFonts w:hint="eastAsia"/>
        </w:rPr>
        <w:t>，并且知道点</w:t>
      </w:r>
      <w:r w:rsidR="001F3BE6">
        <w:rPr>
          <w:rFonts w:hint="eastAsia"/>
        </w:rPr>
        <w:t>Q</w:t>
      </w:r>
      <w:r w:rsidR="001F3BE6">
        <w:rPr>
          <w:rFonts w:hint="eastAsia"/>
        </w:rPr>
        <w:t>和点</w:t>
      </w:r>
      <w:r w:rsidR="001F3BE6">
        <w:rPr>
          <w:rFonts w:hint="eastAsia"/>
        </w:rPr>
        <w:t>P</w:t>
      </w:r>
      <w:r w:rsidR="001F3BE6">
        <w:rPr>
          <w:rFonts w:hint="eastAsia"/>
        </w:rPr>
        <w:t>存在</w:t>
      </w:r>
      <w:r w:rsidR="001F3BE6">
        <w:rPr>
          <w:rFonts w:hint="eastAsia"/>
        </w:rPr>
        <w:t>Q</w:t>
      </w:r>
      <w:r w:rsidR="001F3BE6">
        <w:t xml:space="preserve"> = </w:t>
      </w:r>
      <w:r w:rsidR="001F3BE6">
        <w:rPr>
          <w:rFonts w:hint="eastAsia"/>
        </w:rPr>
        <w:t>x</w:t>
      </w:r>
      <w:r w:rsidR="001F3BE6">
        <w:t>P</w:t>
      </w:r>
      <w:r w:rsidR="001F3BE6">
        <w:rPr>
          <w:rFonts w:hint="eastAsia"/>
        </w:rPr>
        <w:t>的关系，</w:t>
      </w:r>
      <w:r w:rsidR="001F3BE6">
        <w:rPr>
          <w:rFonts w:hint="eastAsia"/>
        </w:rPr>
        <w:t>x</w:t>
      </w:r>
      <w:r w:rsidR="001F3BE6">
        <w:rPr>
          <w:rFonts w:hint="eastAsia"/>
        </w:rPr>
        <w:t>是一个正整数。没有快速有效的手段确定</w:t>
      </w:r>
      <w:r w:rsidR="001F3BE6">
        <w:rPr>
          <w:rFonts w:hint="eastAsia"/>
        </w:rPr>
        <w:t>x</w:t>
      </w:r>
      <w:r w:rsidR="001F3BE6">
        <w:rPr>
          <w:rFonts w:hint="eastAsia"/>
        </w:rPr>
        <w:t>的值。当然，你会说直接查表。查表是在模数很小的情况下可以生效，如果模数非常非常大，如长度为</w:t>
      </w:r>
      <w:r w:rsidR="001F3BE6">
        <w:rPr>
          <w:rFonts w:hint="eastAsia"/>
        </w:rPr>
        <w:t>2</w:t>
      </w:r>
      <w:r w:rsidR="001F3BE6">
        <w:t>56</w:t>
      </w:r>
      <w:r w:rsidR="001F3BE6">
        <w:rPr>
          <w:rFonts w:hint="eastAsia"/>
        </w:rPr>
        <w:t>bit</w:t>
      </w:r>
      <w:r w:rsidR="001F3BE6">
        <w:rPr>
          <w:rFonts w:hint="eastAsia"/>
        </w:rPr>
        <w:t>的时候，基本就目前的科技水平来说是无能为力了。</w:t>
      </w:r>
      <w:r w:rsidR="005234A0" w:rsidRPr="005234A0">
        <w:rPr>
          <w:rFonts w:hint="eastAsia"/>
        </w:rPr>
        <w:t>据本人的了解，目前由椭圆曲线公钥求解私钥的最有效算法复杂度为</w:t>
      </w:r>
      <w:r w:rsidR="005234A0">
        <w:t>O(</w:t>
      </w:r>
      <m:oMath>
        <m:rad>
          <m:radPr>
            <m:degHide m:val="1"/>
            <m:ctrlPr>
              <w:rPr>
                <w:rFonts w:ascii="Cambria Math" w:eastAsia="Cambria Math" w:hAnsi="Cambria Math"/>
                <w:i/>
              </w:rPr>
            </m:ctrlPr>
          </m:radPr>
          <m:deg/>
          <m:e>
            <m:r>
              <w:rPr>
                <w:rFonts w:ascii="Cambria Math" w:eastAsiaTheme="minorEastAsia" w:hAnsi="Cambria Math" w:hint="eastAsia"/>
              </w:rPr>
              <m:t>p</m:t>
            </m:r>
          </m:e>
        </m:rad>
      </m:oMath>
      <w:r w:rsidR="005234A0">
        <w:t>)</w:t>
      </w:r>
      <w:r w:rsidR="005234A0" w:rsidRPr="005234A0">
        <w:rPr>
          <w:rFonts w:hint="eastAsia"/>
        </w:rPr>
        <w:t>,</w:t>
      </w:r>
      <w:r w:rsidR="005234A0" w:rsidRPr="005234A0">
        <w:rPr>
          <w:rFonts w:hint="eastAsia"/>
        </w:rPr>
        <w:t>其中</w:t>
      </w:r>
      <w:r w:rsidR="005234A0">
        <w:rPr>
          <w:rFonts w:hint="eastAsia"/>
        </w:rPr>
        <w:t>p</w:t>
      </w:r>
      <w:r w:rsidR="005234A0" w:rsidRPr="005234A0">
        <w:rPr>
          <w:rFonts w:hint="eastAsia"/>
        </w:rPr>
        <w:t>是阶数</w:t>
      </w:r>
      <w:r w:rsidR="005234A0">
        <w:rPr>
          <w:rFonts w:hint="eastAsia"/>
        </w:rPr>
        <w:t>n</w:t>
      </w:r>
      <w:r w:rsidR="005234A0" w:rsidRPr="005234A0">
        <w:rPr>
          <w:rFonts w:hint="eastAsia"/>
        </w:rPr>
        <w:t>的最大素</w:t>
      </w:r>
      <w:r w:rsidR="005234A0">
        <w:rPr>
          <w:rFonts w:hint="eastAsia"/>
        </w:rPr>
        <w:t>数</w:t>
      </w:r>
      <w:r w:rsidR="005234A0" w:rsidRPr="005234A0">
        <w:rPr>
          <w:rFonts w:hint="eastAsia"/>
        </w:rPr>
        <w:t>因子。当参数选的足够好让</w:t>
      </w:r>
      <w:r w:rsidR="005234A0">
        <w:rPr>
          <w:rFonts w:hint="eastAsia"/>
        </w:rPr>
        <w:t>p</w:t>
      </w:r>
      <w:r w:rsidR="005234A0">
        <w:t xml:space="preserve"> &gt; </w:t>
      </w:r>
      <m:oMath>
        <m:sSup>
          <m:sSupPr>
            <m:ctrlPr>
              <w:rPr>
                <w:rFonts w:ascii="Cambria Math" w:hAnsi="Cambria Math"/>
              </w:rPr>
            </m:ctrlPr>
          </m:sSupPr>
          <m:e>
            <m:r>
              <w:rPr>
                <w:rFonts w:ascii="Cambria Math" w:hAnsi="Cambria Math"/>
              </w:rPr>
              <m:t>2</m:t>
            </m:r>
          </m:e>
          <m:sup>
            <m:r>
              <w:rPr>
                <w:rFonts w:ascii="Cambria Math" w:hAnsi="Cambria Math"/>
              </w:rPr>
              <m:t>160</m:t>
            </m:r>
          </m:sup>
        </m:sSup>
      </m:oMath>
      <w:r w:rsidR="005234A0" w:rsidRPr="005234A0">
        <w:rPr>
          <w:rFonts w:hint="eastAsia"/>
        </w:rPr>
        <w:t>时，以目前的计算能力，攻破椭圆曲线是不现实的。</w:t>
      </w:r>
    </w:p>
    <w:p w:rsidR="001F3BE6" w:rsidRPr="000F540B" w:rsidRDefault="001F3BE6" w:rsidP="00AD41FD">
      <w:pPr>
        <w:rPr>
          <w:b/>
          <w:color w:val="FF0000"/>
        </w:rPr>
      </w:pPr>
      <w:r>
        <w:rPr>
          <w:rFonts w:hint="eastAsia"/>
        </w:rPr>
        <w:t>用密码学术语描述为：椭圆曲线有限循环域构成了一个单向函数</w:t>
      </w:r>
      <w:r>
        <w:rPr>
          <w:rFonts w:hint="eastAsia"/>
        </w:rPr>
        <w:t>Q</w:t>
      </w:r>
      <w:r>
        <w:t xml:space="preserve"> </w:t>
      </w:r>
      <w:r>
        <w:rPr>
          <w:rFonts w:hint="eastAsia"/>
        </w:rPr>
        <w:t>=</w:t>
      </w:r>
      <w:r>
        <w:t xml:space="preserve"> </w:t>
      </w:r>
      <w:r>
        <w:rPr>
          <w:rFonts w:hint="eastAsia"/>
        </w:rPr>
        <w:t>x</w:t>
      </w:r>
      <w:r>
        <w:t>P</w:t>
      </w:r>
      <w:r>
        <w:rPr>
          <w:rFonts w:hint="eastAsia"/>
        </w:rPr>
        <w:t>，已知</w:t>
      </w:r>
      <w:r>
        <w:rPr>
          <w:rFonts w:hint="eastAsia"/>
        </w:rPr>
        <w:t>x</w:t>
      </w:r>
      <w:r>
        <w:rPr>
          <w:rFonts w:hint="eastAsia"/>
        </w:rPr>
        <w:t>和</w:t>
      </w:r>
      <w:r>
        <w:rPr>
          <w:rFonts w:hint="eastAsia"/>
        </w:rPr>
        <w:t>P</w:t>
      </w:r>
      <w:r>
        <w:rPr>
          <w:rFonts w:hint="eastAsia"/>
        </w:rPr>
        <w:t>，很容易计算</w:t>
      </w:r>
      <w:r>
        <w:rPr>
          <w:rFonts w:hint="eastAsia"/>
        </w:rPr>
        <w:t>Q</w:t>
      </w:r>
      <w:r>
        <w:rPr>
          <w:rFonts w:hint="eastAsia"/>
        </w:rPr>
        <w:t>，但已知</w:t>
      </w:r>
      <w:r>
        <w:rPr>
          <w:rFonts w:hint="eastAsia"/>
        </w:rPr>
        <w:t>P</w:t>
      </w:r>
      <w:r>
        <w:rPr>
          <w:rFonts w:hint="eastAsia"/>
        </w:rPr>
        <w:t>和</w:t>
      </w:r>
      <w:r>
        <w:rPr>
          <w:rFonts w:hint="eastAsia"/>
        </w:rPr>
        <w:t>Q</w:t>
      </w:r>
      <w:r>
        <w:rPr>
          <w:rFonts w:hint="eastAsia"/>
        </w:rPr>
        <w:t>却很难计算</w:t>
      </w:r>
      <w:r>
        <w:rPr>
          <w:rFonts w:hint="eastAsia"/>
        </w:rPr>
        <w:t>x</w:t>
      </w:r>
      <w:r>
        <w:rPr>
          <w:rFonts w:hint="eastAsia"/>
        </w:rPr>
        <w:t>。</w:t>
      </w:r>
      <w:r w:rsidR="000F540B" w:rsidRPr="000F540B">
        <w:rPr>
          <w:rFonts w:hint="eastAsia"/>
          <w:b/>
          <w:color w:val="FF0000"/>
        </w:rPr>
        <w:t>于是（</w:t>
      </w:r>
      <w:r w:rsidR="000F540B" w:rsidRPr="000F540B">
        <w:rPr>
          <w:rFonts w:hint="eastAsia"/>
          <w:b/>
          <w:color w:val="FF0000"/>
        </w:rPr>
        <w:t>x,</w:t>
      </w:r>
      <w:r w:rsidR="000F540B" w:rsidRPr="000F540B">
        <w:rPr>
          <w:b/>
          <w:color w:val="FF0000"/>
        </w:rPr>
        <w:t xml:space="preserve"> Q</w:t>
      </w:r>
      <w:r w:rsidR="000F540B" w:rsidRPr="000F540B">
        <w:rPr>
          <w:rFonts w:hint="eastAsia"/>
          <w:b/>
          <w:color w:val="FF0000"/>
        </w:rPr>
        <w:t>）就构成了一对公私钥，其中</w:t>
      </w:r>
      <w:r w:rsidR="000F540B" w:rsidRPr="000F540B">
        <w:rPr>
          <w:rFonts w:hint="eastAsia"/>
          <w:b/>
          <w:color w:val="FF0000"/>
        </w:rPr>
        <w:t>x</w:t>
      </w:r>
      <w:r w:rsidR="000F540B" w:rsidRPr="000F540B">
        <w:rPr>
          <w:rFonts w:hint="eastAsia"/>
          <w:b/>
          <w:color w:val="FF0000"/>
        </w:rPr>
        <w:t>是私钥，而坐标点</w:t>
      </w:r>
      <w:r w:rsidR="000F540B" w:rsidRPr="000F540B">
        <w:rPr>
          <w:rFonts w:hint="eastAsia"/>
          <w:b/>
          <w:color w:val="FF0000"/>
        </w:rPr>
        <w:t>Q</w:t>
      </w:r>
      <w:r w:rsidR="000F540B" w:rsidRPr="000F540B">
        <w:rPr>
          <w:rFonts w:hint="eastAsia"/>
          <w:b/>
          <w:color w:val="FF0000"/>
        </w:rPr>
        <w:t>则是公钥。</w:t>
      </w:r>
    </w:p>
    <w:p w:rsidR="00E5211F" w:rsidRDefault="008C1508" w:rsidP="00AD41FD">
      <w:r>
        <w:rPr>
          <w:rFonts w:hint="eastAsia"/>
        </w:rPr>
        <w:t>举个例子，利用</w:t>
      </w:r>
      <w:r>
        <w:rPr>
          <w:rFonts w:hint="eastAsia"/>
        </w:rPr>
        <w:t>square</w:t>
      </w:r>
      <w:r>
        <w:t xml:space="preserve"> </w:t>
      </w:r>
      <w:r>
        <w:rPr>
          <w:rFonts w:hint="eastAsia"/>
        </w:rPr>
        <w:t>and</w:t>
      </w:r>
      <w:r>
        <w:t xml:space="preserve"> </w:t>
      </w:r>
      <w:r w:rsidR="004C5337">
        <w:rPr>
          <w:rFonts w:hint="eastAsia"/>
        </w:rPr>
        <w:t>multi</w:t>
      </w:r>
      <w:r w:rsidR="004C5337">
        <w:t>ply</w:t>
      </w:r>
      <w:r w:rsidR="004C5337">
        <w:rPr>
          <w:rFonts w:hint="eastAsia"/>
        </w:rPr>
        <w:t>算法，只需要</w:t>
      </w:r>
      <w:r w:rsidR="004C5337">
        <w:rPr>
          <w:rFonts w:hint="eastAsia"/>
        </w:rPr>
        <w:t>9</w:t>
      </w:r>
      <w:r w:rsidR="004C5337">
        <w:rPr>
          <w:rFonts w:hint="eastAsia"/>
        </w:rPr>
        <w:t>步就完成</w:t>
      </w:r>
      <w:r w:rsidR="004C5337">
        <w:rPr>
          <w:rFonts w:hint="eastAsia"/>
        </w:rPr>
        <w:t>Q</w:t>
      </w:r>
      <w:r w:rsidR="004C5337">
        <w:t xml:space="preserve"> = 137P</w:t>
      </w:r>
      <w:r w:rsidR="004C5337">
        <w:rPr>
          <w:rFonts w:hint="eastAsia"/>
        </w:rPr>
        <w:t>的计算</w:t>
      </w:r>
      <w:r w:rsidR="00BC6CBD">
        <w:rPr>
          <w:rFonts w:hint="eastAsia"/>
        </w:rPr>
        <w:t>。</w:t>
      </w:r>
    </w:p>
    <w:p w:rsidR="008C1508" w:rsidRPr="00AD41FD" w:rsidRDefault="008C1508" w:rsidP="00AD41FD">
      <w:r>
        <w:rPr>
          <w:rFonts w:hint="eastAsia"/>
          <w:noProof/>
        </w:rPr>
        <w:drawing>
          <wp:inline distT="0" distB="0" distL="0" distR="0" wp14:anchorId="653D25FD" wp14:editId="75E73F76">
            <wp:extent cx="3109965" cy="26532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微信截图_20200604035056.png"/>
                    <pic:cNvPicPr/>
                  </pic:nvPicPr>
                  <pic:blipFill>
                    <a:blip r:embed="rId23">
                      <a:extLst>
                        <a:ext uri="{28A0092B-C50C-407E-A947-70E740481C1C}">
                          <a14:useLocalDpi xmlns:a14="http://schemas.microsoft.com/office/drawing/2010/main" val="0"/>
                        </a:ext>
                      </a:extLst>
                    </a:blip>
                    <a:stretch>
                      <a:fillRect/>
                    </a:stretch>
                  </pic:blipFill>
                  <pic:spPr>
                    <a:xfrm>
                      <a:off x="0" y="0"/>
                      <a:ext cx="3135726" cy="2675187"/>
                    </a:xfrm>
                    <a:prstGeom prst="rect">
                      <a:avLst/>
                    </a:prstGeom>
                  </pic:spPr>
                </pic:pic>
              </a:graphicData>
            </a:graphic>
          </wp:inline>
        </w:drawing>
      </w:r>
    </w:p>
    <w:p w:rsidR="009603D8" w:rsidRDefault="00F80A08" w:rsidP="00E72016">
      <w:r>
        <w:rPr>
          <w:rFonts w:hint="eastAsia"/>
        </w:rPr>
        <w:t>忘了补充一点，</w:t>
      </w:r>
      <w:r w:rsidRPr="00F80A08">
        <w:rPr>
          <w:rFonts w:hint="eastAsia"/>
        </w:rPr>
        <w:t>在域中，我们有</w:t>
      </w:r>
      <w:r w:rsidRPr="00F80A08">
        <w:rPr>
          <w:rFonts w:hint="eastAsia"/>
        </w:rPr>
        <w:t>2</w:t>
      </w:r>
      <w:r w:rsidRPr="00F80A08">
        <w:rPr>
          <w:rFonts w:hint="eastAsia"/>
        </w:rPr>
        <w:t>种二元运算，加法和乘法，两者运算都是封闭的、满足结合律、分配率。两个运算都是唯一的单位元。并且对于每一个元素，都有唯一的逆元。最后，乘法对加法满足</w:t>
      </w:r>
      <w:r w:rsidRPr="00625DA6">
        <w:rPr>
          <w:rFonts w:hint="eastAsia"/>
          <w:b/>
          <w:color w:val="FF0000"/>
        </w:rPr>
        <w:t>分配率</w:t>
      </w:r>
      <w:r w:rsidRPr="00F80A08">
        <w:rPr>
          <w:rFonts w:hint="eastAsia"/>
        </w:rPr>
        <w:t>：</w:t>
      </w:r>
      <w:r w:rsidRPr="00F80A08">
        <w:rPr>
          <w:rFonts w:hint="eastAsia"/>
        </w:rPr>
        <w:t>x *( y + z) = x*y + x*z</w:t>
      </w:r>
    </w:p>
    <w:p w:rsidR="005511C1" w:rsidRDefault="005511C1" w:rsidP="005511C1">
      <w:pPr>
        <w:pStyle w:val="1"/>
      </w:pPr>
      <w:bookmarkStart w:id="7" w:name="_Toc42331993"/>
      <w:r>
        <w:rPr>
          <w:rFonts w:hint="eastAsia"/>
        </w:rPr>
        <w:lastRenderedPageBreak/>
        <w:t>椭圆曲线代数加法</w:t>
      </w:r>
      <w:bookmarkEnd w:id="7"/>
    </w:p>
    <w:p w:rsidR="005511C1" w:rsidRDefault="00786C91" w:rsidP="005511C1">
      <w:r>
        <w:rPr>
          <w:rFonts w:hint="eastAsia"/>
          <w:noProof/>
        </w:rPr>
        <w:drawing>
          <wp:inline distT="0" distB="0" distL="0" distR="0" wp14:anchorId="437A88EE" wp14:editId="4EE3DE10">
            <wp:extent cx="5278120" cy="376618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微信截图_20200604053112.png"/>
                    <pic:cNvPicPr/>
                  </pic:nvPicPr>
                  <pic:blipFill>
                    <a:blip r:embed="rId24">
                      <a:extLst>
                        <a:ext uri="{28A0092B-C50C-407E-A947-70E740481C1C}">
                          <a14:useLocalDpi xmlns:a14="http://schemas.microsoft.com/office/drawing/2010/main" val="0"/>
                        </a:ext>
                      </a:extLst>
                    </a:blip>
                    <a:stretch>
                      <a:fillRect/>
                    </a:stretch>
                  </pic:blipFill>
                  <pic:spPr>
                    <a:xfrm>
                      <a:off x="0" y="0"/>
                      <a:ext cx="5278120" cy="3766185"/>
                    </a:xfrm>
                    <a:prstGeom prst="rect">
                      <a:avLst/>
                    </a:prstGeom>
                  </pic:spPr>
                </pic:pic>
              </a:graphicData>
            </a:graphic>
          </wp:inline>
        </w:drawing>
      </w:r>
    </w:p>
    <w:p w:rsidR="00786C91" w:rsidRDefault="00786C91" w:rsidP="005511C1">
      <w:r>
        <w:rPr>
          <w:rFonts w:hint="eastAsia"/>
          <w:noProof/>
        </w:rPr>
        <w:drawing>
          <wp:inline distT="0" distB="0" distL="0" distR="0" wp14:anchorId="16CAF038" wp14:editId="026E571C">
            <wp:extent cx="5278120" cy="19081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微信截图_20200604053309.png"/>
                    <pic:cNvPicPr/>
                  </pic:nvPicPr>
                  <pic:blipFill>
                    <a:blip r:embed="rId25">
                      <a:extLst>
                        <a:ext uri="{28A0092B-C50C-407E-A947-70E740481C1C}">
                          <a14:useLocalDpi xmlns:a14="http://schemas.microsoft.com/office/drawing/2010/main" val="0"/>
                        </a:ext>
                      </a:extLst>
                    </a:blip>
                    <a:stretch>
                      <a:fillRect/>
                    </a:stretch>
                  </pic:blipFill>
                  <pic:spPr>
                    <a:xfrm>
                      <a:off x="0" y="0"/>
                      <a:ext cx="5278120" cy="1908175"/>
                    </a:xfrm>
                    <a:prstGeom prst="rect">
                      <a:avLst/>
                    </a:prstGeom>
                  </pic:spPr>
                </pic:pic>
              </a:graphicData>
            </a:graphic>
          </wp:inline>
        </w:drawing>
      </w:r>
    </w:p>
    <w:p w:rsidR="00786C91" w:rsidRDefault="001A04EA" w:rsidP="005511C1">
      <w:r>
        <w:rPr>
          <w:rFonts w:hint="eastAsia"/>
        </w:rPr>
        <w:t>（上面求直线的切线的过程我演算过是没问题的，但是求交点</w:t>
      </w:r>
      <w:r>
        <w:rPr>
          <w:rFonts w:hint="eastAsia"/>
        </w:rPr>
        <w:t>R</w:t>
      </w:r>
      <w:r>
        <w:rPr>
          <w:rFonts w:hint="eastAsia"/>
        </w:rPr>
        <w:t>的坐标公式我没做出来。不知道怎么算。卡在了求一个一元三次方程上）</w:t>
      </w:r>
    </w:p>
    <w:p w:rsidR="001A04EA" w:rsidRDefault="001A04EA" w:rsidP="005511C1">
      <w:r w:rsidRPr="001A04EA">
        <w:rPr>
          <w:rFonts w:hint="eastAsia"/>
        </w:rPr>
        <w:t>从这两公式可以看到，要求点相加，只需要进行一些有限域的加减乘除即可。事实上，加减乘除复杂度的关系如下：除法</w:t>
      </w:r>
      <w:r w:rsidRPr="001A04EA">
        <w:rPr>
          <w:rFonts w:hint="eastAsia"/>
        </w:rPr>
        <w:t>&gt;</w:t>
      </w:r>
      <w:r w:rsidRPr="001A04EA">
        <w:rPr>
          <w:rFonts w:hint="eastAsia"/>
        </w:rPr>
        <w:t>乘法</w:t>
      </w:r>
      <w:r w:rsidRPr="001A04EA">
        <w:rPr>
          <w:rFonts w:hint="eastAsia"/>
        </w:rPr>
        <w:t>&gt;</w:t>
      </w:r>
      <w:r w:rsidRPr="001A04EA">
        <w:rPr>
          <w:rFonts w:hint="eastAsia"/>
        </w:rPr>
        <w:t>加减。为了提高运算效率，往往在运算中把一个点的坐标保留分数的形式如：</w:t>
      </w:r>
      <w:r w:rsidRPr="001A04EA">
        <w:rPr>
          <w:rFonts w:hint="eastAsia"/>
          <w:color w:val="FF0000"/>
        </w:rPr>
        <w:t>（</w:t>
      </w:r>
      <m:oMath>
        <m:f>
          <m:fPr>
            <m:ctrlPr>
              <w:rPr>
                <w:rFonts w:ascii="Cambria Math" w:hAnsi="Cambria Math"/>
                <w:color w:val="FF0000"/>
              </w:rPr>
            </m:ctrlPr>
          </m:fPr>
          <m:num>
            <m:r>
              <w:rPr>
                <w:rFonts w:ascii="Cambria Math" w:hAnsi="Cambria Math"/>
                <w:color w:val="FF0000"/>
              </w:rPr>
              <m:t>X</m:t>
            </m:r>
          </m:num>
          <m:den>
            <m:r>
              <w:rPr>
                <w:rFonts w:ascii="Cambria Math" w:hAnsi="Cambria Math"/>
                <w:color w:val="FF0000"/>
              </w:rPr>
              <m:t>Z</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Y</m:t>
            </m:r>
          </m:num>
          <m:den>
            <m:r>
              <w:rPr>
                <w:rFonts w:ascii="Cambria Math" w:hAnsi="Cambria Math"/>
                <w:color w:val="FF0000"/>
              </w:rPr>
              <m:t>Z</m:t>
            </m:r>
          </m:den>
        </m:f>
      </m:oMath>
      <w:r w:rsidRPr="001A04EA">
        <w:rPr>
          <w:rFonts w:hint="eastAsia"/>
          <w:color w:val="FF0000"/>
        </w:rPr>
        <w:t>）</w:t>
      </w:r>
      <w:r w:rsidRPr="001A04EA">
        <w:rPr>
          <w:rFonts w:hint="eastAsia"/>
        </w:rPr>
        <w:t>。运算过程中一直保留分数，直到运算结束再做一次除法，回到有限域，这种算法叫做</w:t>
      </w:r>
      <w:r w:rsidRPr="001A04EA">
        <w:rPr>
          <w:rFonts w:hint="eastAsia"/>
          <w:color w:val="FF0000"/>
          <w:highlight w:val="yellow"/>
        </w:rPr>
        <w:t>投影坐标</w:t>
      </w:r>
      <w:r w:rsidRPr="001A04EA">
        <w:rPr>
          <w:rFonts w:hint="eastAsia"/>
        </w:rPr>
        <w:t>。有了投影坐标以后，一次正向计算（私钥求公钥）其实就是一系列的乘法、加法、减法。当然，此处的乘法、加法、减法都是素数域上的运算。为了快速计算素数域乘法</w:t>
      </w:r>
      <w:r w:rsidRPr="001A04EA">
        <w:rPr>
          <w:rFonts w:hint="eastAsia"/>
        </w:rPr>
        <w:t>(</w:t>
      </w:r>
      <w:r w:rsidRPr="001A04EA">
        <w:rPr>
          <w:rFonts w:hint="eastAsia"/>
        </w:rPr>
        <w:t>实际上就是模乘</w:t>
      </w:r>
      <w:r w:rsidRPr="001A04EA">
        <w:rPr>
          <w:rFonts w:hint="eastAsia"/>
        </w:rPr>
        <w:t>)</w:t>
      </w:r>
      <w:r w:rsidRPr="001A04EA">
        <w:rPr>
          <w:rFonts w:hint="eastAsia"/>
        </w:rPr>
        <w:t>，又诞生了一系列算法：蒙哥马利模乘算法，</w:t>
      </w:r>
      <w:r w:rsidRPr="001A04EA">
        <w:rPr>
          <w:rFonts w:hint="eastAsia"/>
        </w:rPr>
        <w:t>Barrett</w:t>
      </w:r>
      <w:r w:rsidRPr="001A04EA">
        <w:rPr>
          <w:rFonts w:hint="eastAsia"/>
        </w:rPr>
        <w:t>模乘算法等，都是通过预计算加快求模速度的算法。</w:t>
      </w:r>
    </w:p>
    <w:p w:rsidR="00786C91" w:rsidRDefault="00625DA6" w:rsidP="005511C1">
      <w:r w:rsidRPr="00625DA6">
        <w:rPr>
          <w:rFonts w:hint="eastAsia"/>
        </w:rPr>
        <w:t>数论中，</w:t>
      </w:r>
      <w:r w:rsidRPr="00625DA6">
        <w:rPr>
          <w:rFonts w:hint="eastAsia"/>
        </w:rPr>
        <w:t>x/y</w:t>
      </w:r>
      <w:r w:rsidRPr="00625DA6">
        <w:rPr>
          <w:rFonts w:hint="eastAsia"/>
        </w:rPr>
        <w:t>表示</w:t>
      </w:r>
      <w:r w:rsidRPr="00625DA6">
        <w:rPr>
          <w:rFonts w:hint="eastAsia"/>
        </w:rPr>
        <w:t xml:space="preserve"> x* y^-1</w:t>
      </w:r>
      <w:r w:rsidRPr="00625DA6">
        <w:rPr>
          <w:rFonts w:hint="eastAsia"/>
        </w:rPr>
        <w:t>，即</w:t>
      </w:r>
      <w:r w:rsidRPr="00625DA6">
        <w:rPr>
          <w:rFonts w:hint="eastAsia"/>
        </w:rPr>
        <w:t xml:space="preserve"> x </w:t>
      </w:r>
      <w:r w:rsidRPr="00625DA6">
        <w:rPr>
          <w:rFonts w:hint="eastAsia"/>
        </w:rPr>
        <w:t>乘上</w:t>
      </w:r>
      <w:r w:rsidRPr="00625DA6">
        <w:rPr>
          <w:rFonts w:hint="eastAsia"/>
        </w:rPr>
        <w:t>y</w:t>
      </w:r>
      <w:r w:rsidRPr="00625DA6">
        <w:rPr>
          <w:rFonts w:hint="eastAsia"/>
        </w:rPr>
        <w:t>的逆元。所以除法运算分为两步：第一步求逆元，第二步计算乘法。乘法逆元可以使用</w:t>
      </w:r>
      <w:r w:rsidRPr="00BA644C">
        <w:rPr>
          <w:rFonts w:hint="eastAsia"/>
          <w:color w:val="FF0000"/>
        </w:rPr>
        <w:t>欧几里得拓展算法</w:t>
      </w:r>
      <w:r w:rsidRPr="00625DA6">
        <w:rPr>
          <w:rFonts w:hint="eastAsia"/>
        </w:rPr>
        <w:t>轻松的计算</w:t>
      </w:r>
      <w:r w:rsidR="00BA644C">
        <w:rPr>
          <w:rFonts w:hint="eastAsia"/>
        </w:rPr>
        <w:t>。</w:t>
      </w:r>
    </w:p>
    <w:p w:rsidR="00BA644C" w:rsidRDefault="00BA644C" w:rsidP="00BA644C">
      <w:pPr>
        <w:pStyle w:val="2"/>
      </w:pPr>
      <w:bookmarkStart w:id="8" w:name="_Toc42331994"/>
      <w:r>
        <w:rPr>
          <w:rFonts w:hint="eastAsia"/>
        </w:rPr>
        <w:lastRenderedPageBreak/>
        <w:t>数乘和循环子群</w:t>
      </w:r>
      <w:bookmarkEnd w:id="8"/>
    </w:p>
    <w:p w:rsidR="00BA644C" w:rsidRDefault="00BA644C" w:rsidP="00BA644C">
      <w:r>
        <w:rPr>
          <w:rFonts w:hint="eastAsia"/>
          <w:noProof/>
        </w:rPr>
        <w:drawing>
          <wp:inline distT="0" distB="0" distL="0" distR="0" wp14:anchorId="5E107A94" wp14:editId="393B5C74">
            <wp:extent cx="5278120" cy="40087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微信截图_20200604072834.png"/>
                    <pic:cNvPicPr/>
                  </pic:nvPicPr>
                  <pic:blipFill>
                    <a:blip r:embed="rId26">
                      <a:extLst>
                        <a:ext uri="{28A0092B-C50C-407E-A947-70E740481C1C}">
                          <a14:useLocalDpi xmlns:a14="http://schemas.microsoft.com/office/drawing/2010/main" val="0"/>
                        </a:ext>
                      </a:extLst>
                    </a:blip>
                    <a:stretch>
                      <a:fillRect/>
                    </a:stretch>
                  </pic:blipFill>
                  <pic:spPr>
                    <a:xfrm>
                      <a:off x="0" y="0"/>
                      <a:ext cx="5278120" cy="4008755"/>
                    </a:xfrm>
                    <a:prstGeom prst="rect">
                      <a:avLst/>
                    </a:prstGeom>
                  </pic:spPr>
                </pic:pic>
              </a:graphicData>
            </a:graphic>
          </wp:inline>
        </w:drawing>
      </w:r>
    </w:p>
    <w:p w:rsidR="00BA644C" w:rsidRDefault="00BA644C" w:rsidP="00BA644C">
      <w:r>
        <w:rPr>
          <w:rFonts w:hint="eastAsia"/>
          <w:noProof/>
        </w:rPr>
        <w:drawing>
          <wp:inline distT="0" distB="0" distL="0" distR="0" wp14:anchorId="3556B312" wp14:editId="5A2086B7">
            <wp:extent cx="5278120" cy="3598545"/>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微信截图_20200604072933.png"/>
                    <pic:cNvPicPr/>
                  </pic:nvPicPr>
                  <pic:blipFill>
                    <a:blip r:embed="rId27">
                      <a:extLst>
                        <a:ext uri="{28A0092B-C50C-407E-A947-70E740481C1C}">
                          <a14:useLocalDpi xmlns:a14="http://schemas.microsoft.com/office/drawing/2010/main" val="0"/>
                        </a:ext>
                      </a:extLst>
                    </a:blip>
                    <a:stretch>
                      <a:fillRect/>
                    </a:stretch>
                  </pic:blipFill>
                  <pic:spPr>
                    <a:xfrm>
                      <a:off x="0" y="0"/>
                      <a:ext cx="5278120" cy="3598545"/>
                    </a:xfrm>
                    <a:prstGeom prst="rect">
                      <a:avLst/>
                    </a:prstGeom>
                  </pic:spPr>
                </pic:pic>
              </a:graphicData>
            </a:graphic>
          </wp:inline>
        </w:drawing>
      </w:r>
    </w:p>
    <w:p w:rsidR="00BA644C" w:rsidRDefault="00BA644C" w:rsidP="00BA644C">
      <w:r>
        <w:rPr>
          <w:rFonts w:hint="eastAsia"/>
        </w:rPr>
        <w:t>循环子群是</w:t>
      </w:r>
      <w:r>
        <w:rPr>
          <w:rFonts w:hint="eastAsia"/>
        </w:rPr>
        <w:t>E</w:t>
      </w:r>
      <w:r>
        <w:t>CC</w:t>
      </w:r>
      <w:r>
        <w:rPr>
          <w:rFonts w:hint="eastAsia"/>
        </w:rPr>
        <w:t>的基础。</w:t>
      </w:r>
    </w:p>
    <w:p w:rsidR="00BA644C" w:rsidRDefault="00981C90" w:rsidP="00981C90">
      <w:pPr>
        <w:pStyle w:val="2"/>
      </w:pPr>
      <w:bookmarkStart w:id="9" w:name="_Toc42331995"/>
      <w:r>
        <w:rPr>
          <w:rFonts w:hint="eastAsia"/>
        </w:rPr>
        <w:lastRenderedPageBreak/>
        <w:t>子群的阶</w:t>
      </w:r>
      <w:bookmarkEnd w:id="9"/>
    </w:p>
    <w:p w:rsidR="00981C90" w:rsidRDefault="00981C90" w:rsidP="00981C90">
      <w:r>
        <w:rPr>
          <w:rFonts w:hint="eastAsia"/>
        </w:rPr>
        <w:t>我们可以问自己，由</w:t>
      </w:r>
      <w:r>
        <w:rPr>
          <w:rFonts w:hint="eastAsia"/>
        </w:rPr>
        <w:t>P</w:t>
      </w:r>
      <w:r>
        <w:rPr>
          <w:rFonts w:hint="eastAsia"/>
        </w:rPr>
        <w:t>生成的子群的阶是什么？</w:t>
      </w:r>
    </w:p>
    <w:p w:rsidR="00981C90" w:rsidRDefault="00981C90" w:rsidP="00981C90"/>
    <w:p w:rsidR="00981C90" w:rsidRDefault="00981C90" w:rsidP="00981C90">
      <w:r>
        <w:rPr>
          <w:rFonts w:hint="eastAsia"/>
        </w:rPr>
        <w:t>1</w:t>
      </w:r>
      <w:r>
        <w:rPr>
          <w:rFonts w:hint="eastAsia"/>
        </w:rPr>
        <w:t>：首先，我们已经定义了</w:t>
      </w:r>
      <w:r w:rsidRPr="00EF0FD7">
        <w:rPr>
          <w:rFonts w:hint="eastAsia"/>
          <w:color w:val="FF0000"/>
        </w:rPr>
        <w:t>阶就是群中点的个数</w:t>
      </w:r>
      <w:r>
        <w:rPr>
          <w:rFonts w:hint="eastAsia"/>
        </w:rPr>
        <w:t>。在子群中也是这样的，但是我们可以换一种表达方式：子群的阶是最小能够使得</w:t>
      </w:r>
      <w:r>
        <w:rPr>
          <w:rFonts w:hint="eastAsia"/>
        </w:rPr>
        <w:t>nP=0</w:t>
      </w:r>
      <w:r>
        <w:rPr>
          <w:rFonts w:hint="eastAsia"/>
        </w:rPr>
        <w:t>的</w:t>
      </w:r>
      <w:r>
        <w:rPr>
          <w:rFonts w:hint="eastAsia"/>
        </w:rPr>
        <w:t>n</w:t>
      </w:r>
      <w:r>
        <w:rPr>
          <w:rFonts w:hint="eastAsia"/>
        </w:rPr>
        <w:t>。就像上文中给出的例子，</w:t>
      </w:r>
      <w:r>
        <w:rPr>
          <w:rFonts w:hint="eastAsia"/>
        </w:rPr>
        <w:t>n</w:t>
      </w:r>
      <w:r>
        <w:rPr>
          <w:rFonts w:hint="eastAsia"/>
        </w:rPr>
        <w:t>是</w:t>
      </w:r>
      <w:r>
        <w:rPr>
          <w:rFonts w:hint="eastAsia"/>
        </w:rPr>
        <w:t>5</w:t>
      </w:r>
      <w:r>
        <w:rPr>
          <w:rFonts w:hint="eastAsia"/>
        </w:rPr>
        <w:t>。</w:t>
      </w:r>
    </w:p>
    <w:p w:rsidR="00981C90" w:rsidRDefault="00981C90" w:rsidP="00981C90">
      <w:r>
        <w:rPr>
          <w:rFonts w:hint="eastAsia"/>
        </w:rPr>
        <w:t>2</w:t>
      </w:r>
      <w:r>
        <w:rPr>
          <w:rFonts w:hint="eastAsia"/>
        </w:rPr>
        <w:t>：子群的阶和群的阶是有关系的。拉格朗日定理说明了，子群的阶是群的阶的因子。即如果</w:t>
      </w:r>
      <w:r>
        <w:rPr>
          <w:rFonts w:hint="eastAsia"/>
        </w:rPr>
        <w:t>N</w:t>
      </w:r>
      <w:r>
        <w:rPr>
          <w:rFonts w:hint="eastAsia"/>
        </w:rPr>
        <w:t>是群的阶，则其子群的阶</w:t>
      </w:r>
      <w:r>
        <w:rPr>
          <w:rFonts w:hint="eastAsia"/>
        </w:rPr>
        <w:t>n</w:t>
      </w:r>
      <w:r>
        <w:rPr>
          <w:rFonts w:hint="eastAsia"/>
        </w:rPr>
        <w:t>，则</w:t>
      </w:r>
      <w:r>
        <w:rPr>
          <w:rFonts w:hint="eastAsia"/>
        </w:rPr>
        <w:t>n|N</w:t>
      </w:r>
      <w:r>
        <w:rPr>
          <w:rFonts w:hint="eastAsia"/>
        </w:rPr>
        <w:t>。</w:t>
      </w:r>
    </w:p>
    <w:p w:rsidR="00981C90" w:rsidRDefault="00981C90" w:rsidP="00981C90"/>
    <w:p w:rsidR="00981C90" w:rsidRDefault="00981C90" w:rsidP="00981C90">
      <w:r>
        <w:rPr>
          <w:rFonts w:hint="eastAsia"/>
        </w:rPr>
        <w:t>上述向我们给出了一个找到子群的阶的方法</w:t>
      </w:r>
    </w:p>
    <w:p w:rsidR="00981C90" w:rsidRDefault="00981C90" w:rsidP="00981C90">
      <w:r>
        <w:rPr>
          <w:rFonts w:hint="eastAsia"/>
        </w:rPr>
        <w:t>（</w:t>
      </w:r>
      <w:r>
        <w:rPr>
          <w:rFonts w:hint="eastAsia"/>
        </w:rPr>
        <w:t>1</w:t>
      </w:r>
      <w:r>
        <w:rPr>
          <w:rFonts w:hint="eastAsia"/>
        </w:rPr>
        <w:t>）计算群的阶</w:t>
      </w:r>
      <w:r>
        <w:rPr>
          <w:rFonts w:hint="eastAsia"/>
        </w:rPr>
        <w:t>N</w:t>
      </w:r>
    </w:p>
    <w:p w:rsidR="00981C90" w:rsidRDefault="00981C90" w:rsidP="00981C90">
      <w:r>
        <w:rPr>
          <w:rFonts w:hint="eastAsia"/>
        </w:rPr>
        <w:t>（</w:t>
      </w:r>
      <w:r>
        <w:rPr>
          <w:rFonts w:hint="eastAsia"/>
        </w:rPr>
        <w:t>2</w:t>
      </w:r>
      <w:r>
        <w:rPr>
          <w:rFonts w:hint="eastAsia"/>
        </w:rPr>
        <w:t>）找出所有</w:t>
      </w:r>
      <w:r>
        <w:rPr>
          <w:rFonts w:hint="eastAsia"/>
        </w:rPr>
        <w:t>N</w:t>
      </w:r>
      <w:r>
        <w:rPr>
          <w:rFonts w:hint="eastAsia"/>
        </w:rPr>
        <w:t>的因子（因式分解）</w:t>
      </w:r>
    </w:p>
    <w:p w:rsidR="00981C90" w:rsidRDefault="00981C90" w:rsidP="00981C90">
      <w:r>
        <w:rPr>
          <w:rFonts w:hint="eastAsia"/>
        </w:rPr>
        <w:t>（</w:t>
      </w:r>
      <w:r>
        <w:rPr>
          <w:rFonts w:hint="eastAsia"/>
        </w:rPr>
        <w:t>3</w:t>
      </w:r>
      <w:r>
        <w:rPr>
          <w:rFonts w:hint="eastAsia"/>
        </w:rPr>
        <w:t>）每个</w:t>
      </w:r>
      <w:r>
        <w:rPr>
          <w:rFonts w:hint="eastAsia"/>
        </w:rPr>
        <w:t>N</w:t>
      </w:r>
      <w:r>
        <w:rPr>
          <w:rFonts w:hint="eastAsia"/>
        </w:rPr>
        <w:t>的因子</w:t>
      </w:r>
      <w:r>
        <w:rPr>
          <w:rFonts w:hint="eastAsia"/>
        </w:rPr>
        <w:t>n</w:t>
      </w:r>
      <w:r>
        <w:rPr>
          <w:rFonts w:hint="eastAsia"/>
        </w:rPr>
        <w:t>，然后乘以</w:t>
      </w:r>
      <w:r>
        <w:rPr>
          <w:rFonts w:hint="eastAsia"/>
        </w:rPr>
        <w:t>P</w:t>
      </w:r>
    </w:p>
    <w:p w:rsidR="00981C90" w:rsidRDefault="00981C90" w:rsidP="00981C90">
      <w:r>
        <w:rPr>
          <w:rFonts w:hint="eastAsia"/>
        </w:rPr>
        <w:t>（</w:t>
      </w:r>
      <w:r>
        <w:rPr>
          <w:rFonts w:hint="eastAsia"/>
        </w:rPr>
        <w:t>4</w:t>
      </w:r>
      <w:r>
        <w:rPr>
          <w:rFonts w:hint="eastAsia"/>
        </w:rPr>
        <w:t>）在</w:t>
      </w:r>
      <w:r>
        <w:rPr>
          <w:rFonts w:hint="eastAsia"/>
        </w:rPr>
        <w:t>3</w:t>
      </w:r>
      <w:r>
        <w:rPr>
          <w:rFonts w:hint="eastAsia"/>
        </w:rPr>
        <w:t>中，找出最小的</w:t>
      </w:r>
      <w:r>
        <w:rPr>
          <w:rFonts w:hint="eastAsia"/>
        </w:rPr>
        <w:t>n</w:t>
      </w:r>
      <w:r>
        <w:rPr>
          <w:rFonts w:hint="eastAsia"/>
        </w:rPr>
        <w:t>，使得满足</w:t>
      </w:r>
      <w:r>
        <w:rPr>
          <w:rFonts w:hint="eastAsia"/>
        </w:rPr>
        <w:t>nP = 0</w:t>
      </w:r>
      <w:r>
        <w:rPr>
          <w:rFonts w:hint="eastAsia"/>
        </w:rPr>
        <w:t>。则这个</w:t>
      </w:r>
      <w:r>
        <w:rPr>
          <w:rFonts w:hint="eastAsia"/>
        </w:rPr>
        <w:t>n</w:t>
      </w:r>
      <w:r>
        <w:rPr>
          <w:rFonts w:hint="eastAsia"/>
        </w:rPr>
        <w:t>是子群的阶。</w:t>
      </w:r>
    </w:p>
    <w:p w:rsidR="00981C90" w:rsidRDefault="00981C90" w:rsidP="00981C90"/>
    <w:p w:rsidR="00981C90" w:rsidRDefault="00981C90" w:rsidP="00981C90">
      <w:r>
        <w:rPr>
          <w:rFonts w:hint="eastAsia"/>
        </w:rPr>
        <w:t>例如，假设在</w:t>
      </w:r>
      <w:r>
        <w:rPr>
          <w:rFonts w:hint="eastAsia"/>
        </w:rPr>
        <w:t>F37</w:t>
      </w:r>
      <w:r>
        <w:rPr>
          <w:rFonts w:hint="eastAsia"/>
        </w:rPr>
        <w:t>上定义椭圆曲线</w:t>
      </w:r>
      <w:r>
        <w:rPr>
          <w:rFonts w:hint="eastAsia"/>
        </w:rPr>
        <w:t xml:space="preserve"> y^2 = X^3 - x + 3</w:t>
      </w:r>
      <w:r>
        <w:rPr>
          <w:rFonts w:hint="eastAsia"/>
        </w:rPr>
        <w:t>，显然群的阶可以轻松算出为</w:t>
      </w:r>
      <w:r>
        <w:rPr>
          <w:rFonts w:hint="eastAsia"/>
        </w:rPr>
        <w:t>N = 42</w:t>
      </w:r>
      <w:r>
        <w:rPr>
          <w:rFonts w:hint="eastAsia"/>
        </w:rPr>
        <w:t>，子群的阶是</w:t>
      </w:r>
      <w:r>
        <w:rPr>
          <w:rFonts w:hint="eastAsia"/>
        </w:rPr>
        <w:t xml:space="preserve">n </w:t>
      </w:r>
      <w:r>
        <w:rPr>
          <w:rFonts w:hint="eastAsia"/>
        </w:rPr>
        <w:t>可能是</w:t>
      </w:r>
      <w:r>
        <w:rPr>
          <w:rFonts w:hint="eastAsia"/>
        </w:rPr>
        <w:t xml:space="preserve"> 1,2,3,6,7,14,21,42</w:t>
      </w:r>
      <w:r>
        <w:rPr>
          <w:rFonts w:hint="eastAsia"/>
        </w:rPr>
        <w:t>。</w:t>
      </w:r>
    </w:p>
    <w:p w:rsidR="00981C90" w:rsidRDefault="00981C90" w:rsidP="00981C90">
      <w:r>
        <w:rPr>
          <w:rFonts w:hint="eastAsia"/>
        </w:rPr>
        <w:t>设曲线上的点</w:t>
      </w:r>
      <w:r>
        <w:rPr>
          <w:rFonts w:hint="eastAsia"/>
        </w:rPr>
        <w:t>P(2, 3)</w:t>
      </w:r>
      <w:r>
        <w:rPr>
          <w:rFonts w:hint="eastAsia"/>
        </w:rPr>
        <w:t>，由于</w:t>
      </w:r>
      <w:r>
        <w:rPr>
          <w:rFonts w:hint="eastAsia"/>
        </w:rPr>
        <w:t xml:space="preserve">P </w:t>
      </w:r>
      <w:r>
        <w:rPr>
          <w:rFonts w:hint="eastAsia"/>
        </w:rPr>
        <w:t>不等于</w:t>
      </w:r>
      <w:r>
        <w:rPr>
          <w:rFonts w:hint="eastAsia"/>
        </w:rPr>
        <w:t>0</w:t>
      </w:r>
      <w:r>
        <w:rPr>
          <w:rFonts w:hint="eastAsia"/>
        </w:rPr>
        <w:t>、</w:t>
      </w:r>
      <w:r>
        <w:rPr>
          <w:rFonts w:hint="eastAsia"/>
        </w:rPr>
        <w:t>2P</w:t>
      </w:r>
      <w:r>
        <w:rPr>
          <w:rFonts w:hint="eastAsia"/>
        </w:rPr>
        <w:t>不等于</w:t>
      </w:r>
      <w:r>
        <w:rPr>
          <w:rFonts w:hint="eastAsia"/>
        </w:rPr>
        <w:t>0</w:t>
      </w:r>
      <w:r>
        <w:rPr>
          <w:rFonts w:hint="eastAsia"/>
        </w:rPr>
        <w:t>……</w:t>
      </w:r>
      <w:r>
        <w:rPr>
          <w:rFonts w:hint="eastAsia"/>
        </w:rPr>
        <w:t>7P</w:t>
      </w:r>
      <w:r>
        <w:rPr>
          <w:rFonts w:hint="eastAsia"/>
        </w:rPr>
        <w:t>等于</w:t>
      </w:r>
      <w:r>
        <w:rPr>
          <w:rFonts w:hint="eastAsia"/>
        </w:rPr>
        <w:t>0</w:t>
      </w:r>
      <w:r>
        <w:rPr>
          <w:rFonts w:hint="eastAsia"/>
        </w:rPr>
        <w:t>，故</w:t>
      </w:r>
      <w:r>
        <w:rPr>
          <w:rFonts w:hint="eastAsia"/>
        </w:rPr>
        <w:t>P</w:t>
      </w:r>
      <w:r>
        <w:rPr>
          <w:rFonts w:hint="eastAsia"/>
        </w:rPr>
        <w:t>的阶是</w:t>
      </w:r>
      <w:r>
        <w:rPr>
          <w:rFonts w:hint="eastAsia"/>
        </w:rPr>
        <w:t>7</w:t>
      </w:r>
      <w:r>
        <w:rPr>
          <w:rFonts w:hint="eastAsia"/>
        </w:rPr>
        <w:t>。即由</w:t>
      </w:r>
      <w:r>
        <w:rPr>
          <w:rFonts w:hint="eastAsia"/>
        </w:rPr>
        <w:t>P</w:t>
      </w:r>
      <w:r>
        <w:rPr>
          <w:rFonts w:hint="eastAsia"/>
        </w:rPr>
        <w:t>生成的子群的阶是</w:t>
      </w:r>
      <w:r>
        <w:rPr>
          <w:rFonts w:hint="eastAsia"/>
        </w:rPr>
        <w:t>7</w:t>
      </w:r>
      <w:r>
        <w:rPr>
          <w:rFonts w:hint="eastAsia"/>
        </w:rPr>
        <w:t>。</w:t>
      </w:r>
    </w:p>
    <w:p w:rsidR="00981C90" w:rsidRDefault="00981C90" w:rsidP="00981C90"/>
    <w:p w:rsidR="00981C90" w:rsidRDefault="00981C90" w:rsidP="00981C90">
      <w:r>
        <w:rPr>
          <w:rFonts w:hint="eastAsia"/>
        </w:rPr>
        <w:t>注意，“最小的</w:t>
      </w:r>
      <w:r>
        <w:rPr>
          <w:rFonts w:hint="eastAsia"/>
        </w:rPr>
        <w:t>n</w:t>
      </w:r>
      <w:r>
        <w:rPr>
          <w:rFonts w:hint="eastAsia"/>
        </w:rPr>
        <w:t>”是非常重要的。如果随机的遍历</w:t>
      </w:r>
      <w:r>
        <w:rPr>
          <w:rFonts w:hint="eastAsia"/>
        </w:rPr>
        <w:t>0 ~ 42</w:t>
      </w:r>
      <w:r>
        <w:rPr>
          <w:rFonts w:hint="eastAsia"/>
        </w:rPr>
        <w:t>，则很有可能遍历到</w:t>
      </w:r>
      <w:r>
        <w:rPr>
          <w:rFonts w:hint="eastAsia"/>
        </w:rPr>
        <w:t>14,14P</w:t>
      </w:r>
      <w:r>
        <w:rPr>
          <w:rFonts w:hint="eastAsia"/>
        </w:rPr>
        <w:t>也是</w:t>
      </w:r>
      <w:r>
        <w:rPr>
          <w:rFonts w:hint="eastAsia"/>
        </w:rPr>
        <w:t>0</w:t>
      </w:r>
      <w:r>
        <w:rPr>
          <w:rFonts w:hint="eastAsia"/>
        </w:rPr>
        <w:t>，但是</w:t>
      </w:r>
      <w:r>
        <w:rPr>
          <w:rFonts w:hint="eastAsia"/>
        </w:rPr>
        <w:t>14</w:t>
      </w:r>
      <w:r>
        <w:rPr>
          <w:rFonts w:hint="eastAsia"/>
        </w:rPr>
        <w:t>不是</w:t>
      </w:r>
      <w:r>
        <w:rPr>
          <w:rFonts w:hint="eastAsia"/>
        </w:rPr>
        <w:t>P</w:t>
      </w:r>
      <w:r>
        <w:rPr>
          <w:rFonts w:hint="eastAsia"/>
        </w:rPr>
        <w:t>的阶。</w:t>
      </w:r>
    </w:p>
    <w:p w:rsidR="00981C90" w:rsidRDefault="00981C90" w:rsidP="00981C90"/>
    <w:p w:rsidR="00981C90" w:rsidRDefault="00981C90" w:rsidP="00981C90">
      <w:r>
        <w:rPr>
          <w:rFonts w:hint="eastAsia"/>
        </w:rPr>
        <w:t>另外一个例子，在</w:t>
      </w:r>
      <w:r>
        <w:rPr>
          <w:rFonts w:hint="eastAsia"/>
        </w:rPr>
        <w:t>F29</w:t>
      </w:r>
      <w:r>
        <w:rPr>
          <w:rFonts w:hint="eastAsia"/>
        </w:rPr>
        <w:t>上定义一个椭圆曲线：</w:t>
      </w:r>
      <w:r>
        <w:rPr>
          <w:rFonts w:hint="eastAsia"/>
        </w:rPr>
        <w:t xml:space="preserve">y^2 = x^3 - x + 1 </w:t>
      </w:r>
      <w:r>
        <w:rPr>
          <w:rFonts w:hint="eastAsia"/>
        </w:rPr>
        <w:t>，则椭圆曲线的阶为</w:t>
      </w:r>
      <w:r>
        <w:rPr>
          <w:rFonts w:hint="eastAsia"/>
        </w:rPr>
        <w:t>N=37</w:t>
      </w:r>
      <w:r>
        <w:rPr>
          <w:rFonts w:hint="eastAsia"/>
        </w:rPr>
        <w:t>，由于</w:t>
      </w:r>
      <w:r>
        <w:rPr>
          <w:rFonts w:hint="eastAsia"/>
        </w:rPr>
        <w:t>37</w:t>
      </w:r>
      <w:r>
        <w:rPr>
          <w:rFonts w:hint="eastAsia"/>
        </w:rPr>
        <w:t>是素数，所以其因子只有</w:t>
      </w:r>
      <w:r>
        <w:rPr>
          <w:rFonts w:hint="eastAsia"/>
        </w:rPr>
        <w:t>1</w:t>
      </w:r>
      <w:r>
        <w:rPr>
          <w:rFonts w:hint="eastAsia"/>
        </w:rPr>
        <w:t>和</w:t>
      </w:r>
      <w:r>
        <w:rPr>
          <w:rFonts w:hint="eastAsia"/>
        </w:rPr>
        <w:t>37</w:t>
      </w:r>
      <w:r>
        <w:rPr>
          <w:rFonts w:hint="eastAsia"/>
        </w:rPr>
        <w:t>。如果子群的阶为</w:t>
      </w:r>
      <w:r>
        <w:rPr>
          <w:rFonts w:hint="eastAsia"/>
        </w:rPr>
        <w:t>1</w:t>
      </w:r>
      <w:r>
        <w:rPr>
          <w:rFonts w:hint="eastAsia"/>
        </w:rPr>
        <w:t>，则显然，该子群包含一个点，该点就是</w:t>
      </w:r>
      <w:r>
        <w:rPr>
          <w:rFonts w:hint="eastAsia"/>
        </w:rPr>
        <w:t>0.</w:t>
      </w:r>
      <w:r>
        <w:rPr>
          <w:rFonts w:hint="eastAsia"/>
        </w:rPr>
        <w:t>如果子群的阶是</w:t>
      </w:r>
      <w:r>
        <w:rPr>
          <w:rFonts w:hint="eastAsia"/>
        </w:rPr>
        <w:t>37</w:t>
      </w:r>
      <w:r>
        <w:rPr>
          <w:rFonts w:hint="eastAsia"/>
        </w:rPr>
        <w:t>，则该子群就是</w:t>
      </w:r>
      <w:r>
        <w:rPr>
          <w:rFonts w:hint="eastAsia"/>
        </w:rPr>
        <w:t>parent</w:t>
      </w:r>
      <w:r>
        <w:rPr>
          <w:rFonts w:hint="eastAsia"/>
        </w:rPr>
        <w:t>群。</w:t>
      </w:r>
    </w:p>
    <w:p w:rsidR="00B74E30" w:rsidRDefault="00B74E30" w:rsidP="00B74E30">
      <w:pPr>
        <w:pStyle w:val="2"/>
      </w:pPr>
      <w:bookmarkStart w:id="10" w:name="_Toc42331996"/>
      <w:r>
        <w:rPr>
          <w:rFonts w:hint="eastAsia"/>
        </w:rPr>
        <w:t>找基点</w:t>
      </w:r>
      <w:bookmarkEnd w:id="10"/>
    </w:p>
    <w:p w:rsidR="00B74E30" w:rsidRDefault="00B74E30" w:rsidP="00B74E30">
      <w:r>
        <w:rPr>
          <w:rFonts w:hint="eastAsia"/>
        </w:rPr>
        <w:t>在</w:t>
      </w:r>
      <w:r>
        <w:rPr>
          <w:rFonts w:hint="eastAsia"/>
        </w:rPr>
        <w:t>ECC</w:t>
      </w:r>
      <w:r>
        <w:rPr>
          <w:rFonts w:hint="eastAsia"/>
        </w:rPr>
        <w:t>算法种，我们希望找到一个阶数较大的子群。</w:t>
      </w:r>
    </w:p>
    <w:p w:rsidR="00B74E30" w:rsidRDefault="00B74E30" w:rsidP="00B74E30">
      <w:r>
        <w:rPr>
          <w:rFonts w:hint="eastAsia"/>
        </w:rPr>
        <w:t>通常我们会选择一个椭圆曲线，然后计算它的阶</w:t>
      </w:r>
      <w:r>
        <w:rPr>
          <w:rFonts w:hint="eastAsia"/>
        </w:rPr>
        <w:t>N</w:t>
      </w:r>
      <w:r>
        <w:rPr>
          <w:rFonts w:hint="eastAsia"/>
        </w:rPr>
        <w:t>，选择一个较大的因子</w:t>
      </w:r>
      <w:r>
        <w:rPr>
          <w:rFonts w:hint="eastAsia"/>
        </w:rPr>
        <w:t>n</w:t>
      </w:r>
      <w:r>
        <w:rPr>
          <w:rFonts w:hint="eastAsia"/>
        </w:rPr>
        <w:t>，然后找一个合适的基点。也就是说，我们不是首先找一个基点，然后计算它的阶，而是相反，我们先找到一个合适的阶，然后找以这个数为阶的子群的生成元。</w:t>
      </w:r>
    </w:p>
    <w:p w:rsidR="00B74E30" w:rsidRDefault="00B74E30" w:rsidP="00B74E30">
      <w:r>
        <w:rPr>
          <w:rFonts w:hint="eastAsia"/>
        </w:rPr>
        <w:t>怎么找呢？</w:t>
      </w:r>
    </w:p>
    <w:p w:rsidR="00B74E30" w:rsidRDefault="00B74E30" w:rsidP="00B74E30">
      <w:r>
        <w:rPr>
          <w:rFonts w:hint="eastAsia"/>
        </w:rPr>
        <w:t>首先，拉格朗日揭示，</w:t>
      </w:r>
      <w:r>
        <w:rPr>
          <w:rFonts w:hint="eastAsia"/>
        </w:rPr>
        <w:t>h = N/n</w:t>
      </w:r>
      <w:r>
        <w:rPr>
          <w:rFonts w:hint="eastAsia"/>
        </w:rPr>
        <w:t>是一个整数（当然，</w:t>
      </w:r>
      <w:r>
        <w:rPr>
          <w:rFonts w:hint="eastAsia"/>
        </w:rPr>
        <w:t>n</w:t>
      </w:r>
      <w:r>
        <w:rPr>
          <w:rFonts w:hint="eastAsia"/>
        </w:rPr>
        <w:t>是</w:t>
      </w:r>
      <w:r>
        <w:rPr>
          <w:rFonts w:hint="eastAsia"/>
        </w:rPr>
        <w:t>N</w:t>
      </w:r>
      <w:r>
        <w:rPr>
          <w:rFonts w:hint="eastAsia"/>
        </w:rPr>
        <w:t>的因子），</w:t>
      </w:r>
      <w:r>
        <w:rPr>
          <w:rFonts w:hint="eastAsia"/>
        </w:rPr>
        <w:t>h</w:t>
      </w:r>
      <w:r>
        <w:rPr>
          <w:rFonts w:hint="eastAsia"/>
        </w:rPr>
        <w:t>有一个自己的名字：</w:t>
      </w:r>
      <w:r>
        <w:rPr>
          <w:rFonts w:hint="eastAsia"/>
        </w:rPr>
        <w:t>cofactor of the subgroup</w:t>
      </w:r>
      <w:r>
        <w:rPr>
          <w:rFonts w:hint="eastAsia"/>
        </w:rPr>
        <w:t>。</w:t>
      </w:r>
    </w:p>
    <w:p w:rsidR="00B74E30" w:rsidRDefault="00B74E30" w:rsidP="00B74E30"/>
    <w:p w:rsidR="00B74E30" w:rsidRDefault="00B74E30" w:rsidP="00B74E30">
      <w:r>
        <w:rPr>
          <w:rFonts w:hint="eastAsia"/>
        </w:rPr>
        <w:t>首先，每个椭圆曲线上的点</w:t>
      </w:r>
      <w:r>
        <w:rPr>
          <w:rFonts w:hint="eastAsia"/>
        </w:rPr>
        <w:t>P</w:t>
      </w:r>
      <w:r>
        <w:rPr>
          <w:rFonts w:hint="eastAsia"/>
        </w:rPr>
        <w:t>，</w:t>
      </w:r>
      <w:r>
        <w:rPr>
          <w:rFonts w:hint="eastAsia"/>
        </w:rPr>
        <w:t>NP = 0</w:t>
      </w:r>
      <w:r>
        <w:rPr>
          <w:rFonts w:hint="eastAsia"/>
        </w:rPr>
        <w:t>，因为</w:t>
      </w:r>
      <w:r>
        <w:rPr>
          <w:rFonts w:hint="eastAsia"/>
        </w:rPr>
        <w:t>N</w:t>
      </w:r>
      <w:r>
        <w:rPr>
          <w:rFonts w:hint="eastAsia"/>
        </w:rPr>
        <w:t>是</w:t>
      </w:r>
      <w:r>
        <w:rPr>
          <w:rFonts w:hint="eastAsia"/>
        </w:rPr>
        <w:t>P</w:t>
      </w:r>
      <w:r>
        <w:rPr>
          <w:rFonts w:hint="eastAsia"/>
        </w:rPr>
        <w:t>的阶</w:t>
      </w:r>
      <w:r>
        <w:rPr>
          <w:rFonts w:hint="eastAsia"/>
        </w:rPr>
        <w:t>n</w:t>
      </w:r>
      <w:r>
        <w:rPr>
          <w:rFonts w:hint="eastAsia"/>
        </w:rPr>
        <w:t>的倍数。</w:t>
      </w:r>
    </w:p>
    <w:p w:rsidR="00B74E30" w:rsidRDefault="00B74E30" w:rsidP="00B74E30">
      <w:r>
        <w:rPr>
          <w:rFonts w:hint="eastAsia"/>
        </w:rPr>
        <w:t>我们可以写成这样</w:t>
      </w:r>
      <w:r>
        <w:rPr>
          <w:rFonts w:hint="eastAsia"/>
        </w:rPr>
        <w:t xml:space="preserve"> n(hP) = 0</w:t>
      </w:r>
      <w:r>
        <w:rPr>
          <w:rFonts w:hint="eastAsia"/>
        </w:rPr>
        <w:t>。</w:t>
      </w:r>
    </w:p>
    <w:p w:rsidR="00B74E30" w:rsidRDefault="00B74E30" w:rsidP="00B74E30">
      <w:r>
        <w:rPr>
          <w:rFonts w:hint="eastAsia"/>
        </w:rPr>
        <w:t>假设</w:t>
      </w:r>
      <w:r>
        <w:rPr>
          <w:rFonts w:hint="eastAsia"/>
        </w:rPr>
        <w:t>n</w:t>
      </w:r>
      <w:r>
        <w:rPr>
          <w:rFonts w:hint="eastAsia"/>
        </w:rPr>
        <w:t>是一个素数（下篇文章会讲到为什么），我们令</w:t>
      </w:r>
      <w:r>
        <w:rPr>
          <w:rFonts w:hint="eastAsia"/>
        </w:rPr>
        <w:t>G= hP</w:t>
      </w:r>
      <w:r>
        <w:rPr>
          <w:rFonts w:hint="eastAsia"/>
        </w:rPr>
        <w:t>，则</w:t>
      </w:r>
      <w:r>
        <w:rPr>
          <w:rFonts w:hint="eastAsia"/>
        </w:rPr>
        <w:t>G</w:t>
      </w:r>
      <w:r>
        <w:rPr>
          <w:rFonts w:hint="eastAsia"/>
        </w:rPr>
        <w:t>就是子群的生成元。</w:t>
      </w:r>
    </w:p>
    <w:p w:rsidR="00B74E30" w:rsidRDefault="00B74E30" w:rsidP="00B74E30"/>
    <w:p w:rsidR="00B74E30" w:rsidRDefault="00B74E30" w:rsidP="00B74E30">
      <w:r>
        <w:rPr>
          <w:rFonts w:hint="eastAsia"/>
        </w:rPr>
        <w:t>我们总结一下：</w:t>
      </w:r>
    </w:p>
    <w:p w:rsidR="00B74E30" w:rsidRDefault="00B74E30" w:rsidP="00B74E30">
      <w:r>
        <w:rPr>
          <w:rFonts w:hint="eastAsia"/>
        </w:rPr>
        <w:t>1</w:t>
      </w:r>
      <w:r>
        <w:rPr>
          <w:rFonts w:hint="eastAsia"/>
        </w:rPr>
        <w:t>：计算椭圆曲线的阶</w:t>
      </w:r>
      <w:r>
        <w:rPr>
          <w:rFonts w:hint="eastAsia"/>
        </w:rPr>
        <w:t>N</w:t>
      </w:r>
      <w:r>
        <w:rPr>
          <w:rFonts w:hint="eastAsia"/>
        </w:rPr>
        <w:t>。</w:t>
      </w:r>
    </w:p>
    <w:p w:rsidR="00B74E30" w:rsidRDefault="00B74E30" w:rsidP="00B74E30">
      <w:r>
        <w:rPr>
          <w:rFonts w:hint="eastAsia"/>
        </w:rPr>
        <w:t>2</w:t>
      </w:r>
      <w:r>
        <w:rPr>
          <w:rFonts w:hint="eastAsia"/>
        </w:rPr>
        <w:t>：选择一个数</w:t>
      </w:r>
      <w:r>
        <w:rPr>
          <w:rFonts w:hint="eastAsia"/>
        </w:rPr>
        <w:t>n</w:t>
      </w:r>
      <w:r>
        <w:rPr>
          <w:rFonts w:hint="eastAsia"/>
        </w:rPr>
        <w:t>当成子群的阶。</w:t>
      </w:r>
      <w:r>
        <w:rPr>
          <w:rFonts w:hint="eastAsia"/>
        </w:rPr>
        <w:t>n</w:t>
      </w:r>
      <w:r>
        <w:rPr>
          <w:rFonts w:hint="eastAsia"/>
        </w:rPr>
        <w:t>应该是</w:t>
      </w:r>
      <w:r>
        <w:rPr>
          <w:rFonts w:hint="eastAsia"/>
        </w:rPr>
        <w:t>N</w:t>
      </w:r>
      <w:r>
        <w:rPr>
          <w:rFonts w:hint="eastAsia"/>
        </w:rPr>
        <w:t>的素因数</w:t>
      </w:r>
    </w:p>
    <w:p w:rsidR="00B74E30" w:rsidRDefault="00B74E30" w:rsidP="00B74E30">
      <w:r>
        <w:rPr>
          <w:rFonts w:hint="eastAsia"/>
        </w:rPr>
        <w:t>3</w:t>
      </w:r>
      <w:r>
        <w:rPr>
          <w:rFonts w:hint="eastAsia"/>
        </w:rPr>
        <w:t>：计算</w:t>
      </w:r>
      <w:r>
        <w:rPr>
          <w:rFonts w:hint="eastAsia"/>
        </w:rPr>
        <w:t>h = N/n</w:t>
      </w:r>
    </w:p>
    <w:p w:rsidR="00B74E30" w:rsidRDefault="00B74E30" w:rsidP="00B74E30">
      <w:r>
        <w:rPr>
          <w:rFonts w:hint="eastAsia"/>
        </w:rPr>
        <w:t>4</w:t>
      </w:r>
      <w:r>
        <w:rPr>
          <w:rFonts w:hint="eastAsia"/>
        </w:rPr>
        <w:t>：随机选择一个点</w:t>
      </w:r>
      <w:r>
        <w:rPr>
          <w:rFonts w:hint="eastAsia"/>
        </w:rPr>
        <w:t>P</w:t>
      </w:r>
    </w:p>
    <w:p w:rsidR="00B74E30" w:rsidRDefault="00B74E30" w:rsidP="00B74E30">
      <w:r>
        <w:rPr>
          <w:rFonts w:hint="eastAsia"/>
        </w:rPr>
        <w:lastRenderedPageBreak/>
        <w:t>5</w:t>
      </w:r>
      <w:r>
        <w:rPr>
          <w:rFonts w:hint="eastAsia"/>
        </w:rPr>
        <w:t>：计算</w:t>
      </w:r>
      <w:r>
        <w:rPr>
          <w:rFonts w:hint="eastAsia"/>
        </w:rPr>
        <w:t>G = hP</w:t>
      </w:r>
    </w:p>
    <w:p w:rsidR="00B74E30" w:rsidRDefault="00B74E30" w:rsidP="00B74E30">
      <w:r>
        <w:rPr>
          <w:rFonts w:hint="eastAsia"/>
        </w:rPr>
        <w:t>6</w:t>
      </w:r>
      <w:r>
        <w:rPr>
          <w:rFonts w:hint="eastAsia"/>
        </w:rPr>
        <w:t>：如果</w:t>
      </w:r>
      <w:r>
        <w:rPr>
          <w:rFonts w:hint="eastAsia"/>
        </w:rPr>
        <w:t>G</w:t>
      </w:r>
      <w:r>
        <w:rPr>
          <w:rFonts w:hint="eastAsia"/>
        </w:rPr>
        <w:t>是</w:t>
      </w:r>
      <w:r>
        <w:rPr>
          <w:rFonts w:hint="eastAsia"/>
        </w:rPr>
        <w:t>0</w:t>
      </w:r>
      <w:r>
        <w:rPr>
          <w:rFonts w:hint="eastAsia"/>
        </w:rPr>
        <w:t>，到第</w:t>
      </w:r>
      <w:r>
        <w:rPr>
          <w:rFonts w:hint="eastAsia"/>
        </w:rPr>
        <w:t>4</w:t>
      </w:r>
      <w:r>
        <w:rPr>
          <w:rFonts w:hint="eastAsia"/>
        </w:rPr>
        <w:t>步。否则，我们找到了这个基点。</w:t>
      </w:r>
    </w:p>
    <w:p w:rsidR="00B74E30" w:rsidRDefault="00B74E30" w:rsidP="00B74E30"/>
    <w:p w:rsidR="00B74E30" w:rsidRPr="00B74E30" w:rsidRDefault="00B74E30" w:rsidP="00B74E30">
      <w:r>
        <w:rPr>
          <w:rFonts w:hint="eastAsia"/>
        </w:rPr>
        <w:t>n</w:t>
      </w:r>
      <w:r>
        <w:rPr>
          <w:rFonts w:hint="eastAsia"/>
        </w:rPr>
        <w:t>必须是素数，若非如此，则</w:t>
      </w:r>
      <w:r>
        <w:rPr>
          <w:rFonts w:hint="eastAsia"/>
        </w:rPr>
        <w:t>nP = 0</w:t>
      </w:r>
      <w:r>
        <w:rPr>
          <w:rFonts w:hint="eastAsia"/>
        </w:rPr>
        <w:t>不一定表示</w:t>
      </w:r>
      <w:r>
        <w:rPr>
          <w:rFonts w:hint="eastAsia"/>
        </w:rPr>
        <w:t>n</w:t>
      </w:r>
      <w:r>
        <w:rPr>
          <w:rFonts w:hint="eastAsia"/>
        </w:rPr>
        <w:t>是</w:t>
      </w:r>
      <w:r>
        <w:rPr>
          <w:rFonts w:hint="eastAsia"/>
        </w:rPr>
        <w:t>P</w:t>
      </w:r>
      <w:r>
        <w:rPr>
          <w:rFonts w:hint="eastAsia"/>
        </w:rPr>
        <w:t>的阶，因为</w:t>
      </w:r>
      <w:r>
        <w:rPr>
          <w:rFonts w:hint="eastAsia"/>
        </w:rPr>
        <w:t>P</w:t>
      </w:r>
      <w:r>
        <w:rPr>
          <w:rFonts w:hint="eastAsia"/>
        </w:rPr>
        <w:t>的阶可能是</w:t>
      </w:r>
      <w:r>
        <w:rPr>
          <w:rFonts w:hint="eastAsia"/>
        </w:rPr>
        <w:t>n</w:t>
      </w:r>
      <w:r>
        <w:rPr>
          <w:rFonts w:hint="eastAsia"/>
        </w:rPr>
        <w:t>的一个因子。</w:t>
      </w:r>
    </w:p>
    <w:p w:rsidR="00786C91" w:rsidRDefault="00B50A61" w:rsidP="00B50A61">
      <w:pPr>
        <w:pStyle w:val="1"/>
      </w:pPr>
      <w:bookmarkStart w:id="11" w:name="_Toc42331997"/>
      <w:r>
        <w:rPr>
          <w:rFonts w:hint="eastAsia"/>
        </w:rPr>
        <w:lastRenderedPageBreak/>
        <w:t>离散对数问题</w:t>
      </w:r>
      <w:bookmarkEnd w:id="11"/>
    </w:p>
    <w:p w:rsidR="00B50A61" w:rsidRPr="00B50A61" w:rsidRDefault="00B50A61" w:rsidP="00B50A61">
      <w:r>
        <w:rPr>
          <w:rFonts w:hint="eastAsia"/>
          <w:noProof/>
        </w:rPr>
        <w:drawing>
          <wp:inline distT="0" distB="0" distL="0" distR="0" wp14:anchorId="2CDCF7C5" wp14:editId="3419F983">
            <wp:extent cx="5278120" cy="13360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微信截图_202006040648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1336040"/>
                    </a:xfrm>
                    <a:prstGeom prst="rect">
                      <a:avLst/>
                    </a:prstGeom>
                  </pic:spPr>
                </pic:pic>
              </a:graphicData>
            </a:graphic>
          </wp:inline>
        </w:drawing>
      </w:r>
    </w:p>
    <w:p w:rsidR="00786C91" w:rsidRDefault="00786C91" w:rsidP="005511C1"/>
    <w:p w:rsidR="003C6175" w:rsidRDefault="003C6175" w:rsidP="003C6175">
      <w:r>
        <w:rPr>
          <w:rFonts w:hint="eastAsia"/>
        </w:rPr>
        <w:t>接下来我们需要考虑一个问题</w:t>
      </w:r>
    </w:p>
    <w:p w:rsidR="003C6175" w:rsidRDefault="003C6175" w:rsidP="003C6175">
      <w:r>
        <w:rPr>
          <w:rFonts w:hint="eastAsia"/>
        </w:rPr>
        <w:t>如果我们知道了</w:t>
      </w:r>
      <w:r>
        <w:rPr>
          <w:rFonts w:hint="eastAsia"/>
        </w:rPr>
        <w:t>P</w:t>
      </w:r>
      <w:r>
        <w:rPr>
          <w:rFonts w:hint="eastAsia"/>
        </w:rPr>
        <w:t>和</w:t>
      </w:r>
      <w:r>
        <w:rPr>
          <w:rFonts w:hint="eastAsia"/>
        </w:rPr>
        <w:t>Q</w:t>
      </w:r>
      <w:r>
        <w:rPr>
          <w:rFonts w:hint="eastAsia"/>
        </w:rPr>
        <w:t>，</w:t>
      </w:r>
      <w:r>
        <w:rPr>
          <w:rFonts w:hint="eastAsia"/>
        </w:rPr>
        <w:t>Q</w:t>
      </w:r>
      <w:r>
        <w:rPr>
          <w:rFonts w:hint="eastAsia"/>
        </w:rPr>
        <w:t>是</w:t>
      </w:r>
      <w:r>
        <w:rPr>
          <w:rFonts w:hint="eastAsia"/>
        </w:rPr>
        <w:t>P</w:t>
      </w:r>
      <w:r>
        <w:rPr>
          <w:rFonts w:hint="eastAsia"/>
        </w:rPr>
        <w:t>的倍数，我们计算这个倍数</w:t>
      </w:r>
      <w:r>
        <w:rPr>
          <w:rFonts w:hint="eastAsia"/>
        </w:rPr>
        <w:t>k</w:t>
      </w:r>
      <w:r>
        <w:rPr>
          <w:rFonts w:hint="eastAsia"/>
        </w:rPr>
        <w:t>？</w:t>
      </w:r>
    </w:p>
    <w:p w:rsidR="003C6175" w:rsidRDefault="003C6175" w:rsidP="003C6175"/>
    <w:p w:rsidR="003C6175" w:rsidRDefault="003C6175" w:rsidP="003C6175">
      <w:r>
        <w:rPr>
          <w:rFonts w:hint="eastAsia"/>
        </w:rPr>
        <w:t>这个问题就是基于椭圆曲线的离散对数问题，他被认为是很难解的问题。</w:t>
      </w:r>
    </w:p>
    <w:p w:rsidR="003C6175" w:rsidRDefault="003C6175" w:rsidP="003C6175">
      <w:r>
        <w:rPr>
          <w:rFonts w:hint="eastAsia"/>
        </w:rPr>
        <w:t>目前为止没有找到在多项式时间</w:t>
      </w:r>
      <w:r>
        <w:rPr>
          <w:rFonts w:hint="eastAsia"/>
        </w:rPr>
        <w:t>(Polynomial time)</w:t>
      </w:r>
      <w:r>
        <w:rPr>
          <w:rFonts w:hint="eastAsia"/>
        </w:rPr>
        <w:t>内能够解决这个的方法，同样的，这个难题也没有数学上的严格证明。</w:t>
      </w:r>
    </w:p>
    <w:p w:rsidR="003C6175" w:rsidRDefault="003C6175" w:rsidP="003C6175"/>
    <w:p w:rsidR="003C6175" w:rsidRDefault="003C6175" w:rsidP="003C6175">
      <w:r>
        <w:rPr>
          <w:rFonts w:hint="eastAsia"/>
        </w:rPr>
        <w:t>这个难题也和其他密码学中的离散对数问题类似，例如</w:t>
      </w:r>
      <w:r>
        <w:rPr>
          <w:rFonts w:hint="eastAsia"/>
        </w:rPr>
        <w:t>DSA</w:t>
      </w:r>
      <w:r>
        <w:rPr>
          <w:rFonts w:hint="eastAsia"/>
        </w:rPr>
        <w:t>算法，</w:t>
      </w:r>
      <w:r>
        <w:rPr>
          <w:rFonts w:hint="eastAsia"/>
        </w:rPr>
        <w:t>DH</w:t>
      </w:r>
      <w:r>
        <w:rPr>
          <w:rFonts w:hint="eastAsia"/>
        </w:rPr>
        <w:t>密钥交换算法，</w:t>
      </w:r>
      <w:r>
        <w:rPr>
          <w:rFonts w:hint="eastAsia"/>
        </w:rPr>
        <w:t xml:space="preserve">ElGamal </w:t>
      </w:r>
      <w:r>
        <w:rPr>
          <w:rFonts w:hint="eastAsia"/>
        </w:rPr>
        <w:t>算法，他们名字基本类似不是没有原因的，因为都是基于离散对数问题。只是上述例子中，使用了</w:t>
      </w:r>
      <w:r w:rsidRPr="00F20017">
        <w:rPr>
          <w:rFonts w:hint="eastAsia"/>
          <w:highlight w:val="yellow"/>
        </w:rPr>
        <w:t>模幂运算</w:t>
      </w:r>
      <w:r>
        <w:rPr>
          <w:rFonts w:hint="eastAsia"/>
        </w:rPr>
        <w:t>，而不是我们椭圆曲线的</w:t>
      </w:r>
      <w:r w:rsidRPr="00F20017">
        <w:rPr>
          <w:rFonts w:hint="eastAsia"/>
          <w:highlight w:val="yellow"/>
        </w:rPr>
        <w:t>数乘运算</w:t>
      </w:r>
      <w:r>
        <w:rPr>
          <w:rFonts w:hint="eastAsia"/>
        </w:rPr>
        <w:t>。</w:t>
      </w:r>
    </w:p>
    <w:p w:rsidR="003C6175" w:rsidRDefault="003C6175" w:rsidP="003C6175">
      <w:r>
        <w:rPr>
          <w:rFonts w:hint="eastAsia"/>
        </w:rPr>
        <w:t>模幂运算的离散对数问题可以这么描述：</w:t>
      </w:r>
    </w:p>
    <w:p w:rsidR="003C6175" w:rsidRDefault="003C6175" w:rsidP="003C6175">
      <w:r>
        <w:rPr>
          <w:rFonts w:hint="eastAsia"/>
        </w:rPr>
        <w:t>我们知道</w:t>
      </w:r>
      <w:r>
        <w:rPr>
          <w:rFonts w:hint="eastAsia"/>
        </w:rPr>
        <w:t xml:space="preserve">a </w:t>
      </w:r>
      <w:r>
        <w:rPr>
          <w:rFonts w:hint="eastAsia"/>
        </w:rPr>
        <w:t>和</w:t>
      </w:r>
      <w:r>
        <w:rPr>
          <w:rFonts w:hint="eastAsia"/>
        </w:rPr>
        <w:t xml:space="preserve"> b</w:t>
      </w:r>
      <w:r>
        <w:rPr>
          <w:rFonts w:hint="eastAsia"/>
        </w:rPr>
        <w:t>是有这么一个等式关系</w:t>
      </w:r>
      <w:r>
        <w:rPr>
          <w:rFonts w:hint="eastAsia"/>
        </w:rPr>
        <w:t xml:space="preserve"> b = a^k mod p</w:t>
      </w:r>
      <w:r>
        <w:rPr>
          <w:rFonts w:hint="eastAsia"/>
        </w:rPr>
        <w:t>，给你一个</w:t>
      </w:r>
      <w:r>
        <w:rPr>
          <w:rFonts w:hint="eastAsia"/>
        </w:rPr>
        <w:t>a,b,p</w:t>
      </w:r>
      <w:r>
        <w:rPr>
          <w:rFonts w:hint="eastAsia"/>
        </w:rPr>
        <w:t>，让你求</w:t>
      </w:r>
      <w:r>
        <w:rPr>
          <w:rFonts w:hint="eastAsia"/>
        </w:rPr>
        <w:t>k</w:t>
      </w:r>
      <w:r>
        <w:rPr>
          <w:rFonts w:hint="eastAsia"/>
        </w:rPr>
        <w:t>。当然不管是模幂运算的</w:t>
      </w:r>
      <w:r>
        <w:rPr>
          <w:rFonts w:hint="eastAsia"/>
        </w:rPr>
        <w:t>DH</w:t>
      </w:r>
      <w:r>
        <w:rPr>
          <w:rFonts w:hint="eastAsia"/>
        </w:rPr>
        <w:t>还是椭圆曲线数乘的</w:t>
      </w:r>
      <w:r>
        <w:rPr>
          <w:rFonts w:hint="eastAsia"/>
        </w:rPr>
        <w:t>DH</w:t>
      </w:r>
      <w:r>
        <w:rPr>
          <w:rFonts w:hint="eastAsia"/>
        </w:rPr>
        <w:t>，他们的值都是离散的。因为值都取自于有限集合（子群），称之为对数，因为你要计算这个难题，需要对数运算。</w:t>
      </w:r>
    </w:p>
    <w:p w:rsidR="003C6175" w:rsidRDefault="003C6175" w:rsidP="003C6175"/>
    <w:p w:rsidR="00B50A61" w:rsidRPr="003C6175" w:rsidRDefault="003C6175" w:rsidP="003C6175">
      <w:r>
        <w:rPr>
          <w:rFonts w:hint="eastAsia"/>
        </w:rPr>
        <w:t>ECC</w:t>
      </w:r>
      <w:r>
        <w:rPr>
          <w:rFonts w:hint="eastAsia"/>
        </w:rPr>
        <w:t>有趣的地方就是，它的离散对数问题，看起来比其他的离散对数问题难多了，这也意味着，在椭圆曲线算法中，我们可以使用更小的值</w:t>
      </w:r>
      <w:r>
        <w:rPr>
          <w:rFonts w:hint="eastAsia"/>
        </w:rPr>
        <w:t>k</w:t>
      </w:r>
      <w:r>
        <w:rPr>
          <w:rFonts w:hint="eastAsia"/>
        </w:rPr>
        <w:t>，来达到其他离散对数难题中同样的安全效果</w:t>
      </w:r>
      <w:r w:rsidR="00F20017">
        <w:rPr>
          <w:rFonts w:hint="eastAsia"/>
        </w:rPr>
        <w:t>。</w:t>
      </w:r>
    </w:p>
    <w:p w:rsidR="009B1398" w:rsidRDefault="009B1398" w:rsidP="009B1398">
      <w:pPr>
        <w:pStyle w:val="1"/>
      </w:pPr>
      <w:bookmarkStart w:id="12" w:name="_Toc42331998"/>
      <w:r>
        <w:rPr>
          <w:rFonts w:hint="eastAsia"/>
        </w:rPr>
        <w:lastRenderedPageBreak/>
        <w:t>椭圆曲线密钥交换</w:t>
      </w:r>
      <w:bookmarkEnd w:id="12"/>
    </w:p>
    <w:p w:rsidR="00F417D9" w:rsidRDefault="00C136E7" w:rsidP="00F417D9">
      <w:r>
        <w:rPr>
          <w:noProof/>
        </w:rPr>
        <w:drawing>
          <wp:inline distT="0" distB="0" distL="0" distR="0" wp14:anchorId="6385F23A" wp14:editId="24AA7A88">
            <wp:extent cx="5278120" cy="33985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微信截图_20200604064407.png"/>
                    <pic:cNvPicPr/>
                  </pic:nvPicPr>
                  <pic:blipFill>
                    <a:blip r:embed="rId29">
                      <a:extLst>
                        <a:ext uri="{28A0092B-C50C-407E-A947-70E740481C1C}">
                          <a14:useLocalDpi xmlns:a14="http://schemas.microsoft.com/office/drawing/2010/main" val="0"/>
                        </a:ext>
                      </a:extLst>
                    </a:blip>
                    <a:stretch>
                      <a:fillRect/>
                    </a:stretch>
                  </pic:blipFill>
                  <pic:spPr>
                    <a:xfrm>
                      <a:off x="0" y="0"/>
                      <a:ext cx="5278120" cy="3398520"/>
                    </a:xfrm>
                    <a:prstGeom prst="rect">
                      <a:avLst/>
                    </a:prstGeom>
                  </pic:spPr>
                </pic:pic>
              </a:graphicData>
            </a:graphic>
          </wp:inline>
        </w:drawing>
      </w:r>
    </w:p>
    <w:p w:rsidR="00C136E7" w:rsidRDefault="00C136E7" w:rsidP="00F417D9"/>
    <w:p w:rsidR="00C136E7" w:rsidRDefault="00B50A61" w:rsidP="00F417D9">
      <w:r>
        <w:rPr>
          <w:rFonts w:hint="eastAsia"/>
          <w:noProof/>
        </w:rPr>
        <w:drawing>
          <wp:inline distT="0" distB="0" distL="0" distR="0" wp14:anchorId="3B2B769E" wp14:editId="0D72629E">
            <wp:extent cx="5278120" cy="30918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微信截图_2020060406485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120" cy="3091815"/>
                    </a:xfrm>
                    <a:prstGeom prst="rect">
                      <a:avLst/>
                    </a:prstGeom>
                  </pic:spPr>
                </pic:pic>
              </a:graphicData>
            </a:graphic>
          </wp:inline>
        </w:drawing>
      </w:r>
    </w:p>
    <w:p w:rsidR="00606C22" w:rsidRDefault="00606C22" w:rsidP="00F417D9"/>
    <w:p w:rsidR="00606C22" w:rsidRDefault="00606C22" w:rsidP="00606C22">
      <w:r w:rsidRPr="00606C22">
        <w:t>实际应用中，我们并不需要关心椭圆曲线的众多参数如何选取（要选对参数对于普通使用者来说并不现实），只要从密码学家们精心挑选的一堆曲线中选择一个就行了。一般来说曲线</w:t>
      </w:r>
      <w:r w:rsidRPr="00606C22">
        <w:t>Curve25519</w:t>
      </w:r>
      <w:r w:rsidRPr="00606C22">
        <w:t>，</w:t>
      </w:r>
      <w:r w:rsidRPr="00606C22">
        <w:t>prime256v1</w:t>
      </w:r>
      <w:r w:rsidRPr="00606C22">
        <w:t>是比较常用的，比特币选择</w:t>
      </w:r>
      <w:r w:rsidRPr="00606C22">
        <w:t>secp256k1</w:t>
      </w:r>
      <w:r w:rsidRPr="00606C22">
        <w:t>则是因为它效率较高，并且其参数是可预测的，降低了包含后门的可能性。</w:t>
      </w:r>
    </w:p>
    <w:p w:rsidR="004C2804" w:rsidRDefault="004C2804" w:rsidP="00606C22"/>
    <w:p w:rsidR="004C2804" w:rsidRDefault="004C2804" w:rsidP="00606C22"/>
    <w:p w:rsidR="004C2804" w:rsidRDefault="004C2804" w:rsidP="004C2804">
      <w:r>
        <w:rPr>
          <w:rFonts w:hint="eastAsia"/>
        </w:rPr>
        <w:lastRenderedPageBreak/>
        <w:t>ECC</w:t>
      </w:r>
      <w:r>
        <w:rPr>
          <w:rFonts w:hint="eastAsia"/>
        </w:rPr>
        <w:t>保密通信算法</w:t>
      </w:r>
    </w:p>
    <w:p w:rsidR="004C2804" w:rsidRDefault="004C2804" w:rsidP="004C2804">
      <w:r>
        <w:rPr>
          <w:rFonts w:hint="eastAsia"/>
        </w:rPr>
        <w:t>1.Alice</w:t>
      </w:r>
      <w:r>
        <w:rPr>
          <w:rFonts w:hint="eastAsia"/>
        </w:rPr>
        <w:t>选定一条椭圆曲线</w:t>
      </w:r>
      <w:r>
        <w:rPr>
          <w:rFonts w:hint="eastAsia"/>
        </w:rPr>
        <w:t>E</w:t>
      </w:r>
      <w:r>
        <w:rPr>
          <w:rFonts w:hint="eastAsia"/>
        </w:rPr>
        <w:t>，并取椭圆曲线上一点作为基点</w:t>
      </w:r>
      <w:r>
        <w:rPr>
          <w:rFonts w:hint="eastAsia"/>
        </w:rPr>
        <w:t xml:space="preserve">G  </w:t>
      </w:r>
      <w:r>
        <w:rPr>
          <w:rFonts w:hint="eastAsia"/>
        </w:rPr>
        <w:t>假设选定</w:t>
      </w:r>
      <w:r>
        <w:rPr>
          <w:rFonts w:hint="eastAsia"/>
        </w:rPr>
        <w:t>E29(4,20)</w:t>
      </w:r>
      <w:r>
        <w:rPr>
          <w:rFonts w:hint="eastAsia"/>
        </w:rPr>
        <w:t>，基点</w:t>
      </w:r>
      <w:r>
        <w:rPr>
          <w:rFonts w:hint="eastAsia"/>
        </w:rPr>
        <w:t xml:space="preserve">G(13,23) , </w:t>
      </w:r>
      <w:r>
        <w:rPr>
          <w:rFonts w:hint="eastAsia"/>
        </w:rPr>
        <w:t>基点</w:t>
      </w:r>
      <w:r>
        <w:rPr>
          <w:rFonts w:hint="eastAsia"/>
        </w:rPr>
        <w:t>G</w:t>
      </w:r>
      <w:r>
        <w:rPr>
          <w:rFonts w:hint="eastAsia"/>
        </w:rPr>
        <w:t>的阶数</w:t>
      </w:r>
      <w:r>
        <w:rPr>
          <w:rFonts w:hint="eastAsia"/>
        </w:rPr>
        <w:t>n=37</w:t>
      </w:r>
    </w:p>
    <w:p w:rsidR="004C2804" w:rsidRDefault="004C2804" w:rsidP="004C2804">
      <w:r>
        <w:rPr>
          <w:rFonts w:hint="eastAsia"/>
        </w:rPr>
        <w:t>2.Alice</w:t>
      </w:r>
      <w:r>
        <w:rPr>
          <w:rFonts w:hint="eastAsia"/>
        </w:rPr>
        <w:t>选择一个私有密钥</w:t>
      </w:r>
      <w:r>
        <w:rPr>
          <w:rFonts w:hint="eastAsia"/>
        </w:rPr>
        <w:t>k</w:t>
      </w:r>
      <w:r>
        <w:rPr>
          <w:rFonts w:hint="eastAsia"/>
        </w:rPr>
        <w:t>（</w:t>
      </w:r>
      <w:r>
        <w:rPr>
          <w:rFonts w:hint="eastAsia"/>
        </w:rPr>
        <w:t>k&lt;n</w:t>
      </w:r>
      <w:r>
        <w:rPr>
          <w:rFonts w:hint="eastAsia"/>
        </w:rPr>
        <w:t>），并生成公开密钥</w:t>
      </w:r>
      <w:r>
        <w:rPr>
          <w:rFonts w:hint="eastAsia"/>
        </w:rPr>
        <w:t xml:space="preserve">K=kG   </w:t>
      </w:r>
      <w:r>
        <w:rPr>
          <w:rFonts w:hint="eastAsia"/>
        </w:rPr>
        <w:t>比如</w:t>
      </w:r>
      <w:r>
        <w:rPr>
          <w:rFonts w:hint="eastAsia"/>
        </w:rPr>
        <w:t>25, K= kG = 25G = (14,6</w:t>
      </w:r>
      <w:r>
        <w:rPr>
          <w:rFonts w:hint="eastAsia"/>
        </w:rPr>
        <w:t>）</w:t>
      </w:r>
    </w:p>
    <w:p w:rsidR="004C2804" w:rsidRDefault="004C2804" w:rsidP="004C2804">
      <w:r>
        <w:rPr>
          <w:rFonts w:hint="eastAsia"/>
        </w:rPr>
        <w:t>3.Alice</w:t>
      </w:r>
      <w:r>
        <w:rPr>
          <w:rFonts w:hint="eastAsia"/>
        </w:rPr>
        <w:t>将</w:t>
      </w:r>
      <w:r>
        <w:rPr>
          <w:rFonts w:hint="eastAsia"/>
        </w:rPr>
        <w:t>E</w:t>
      </w:r>
      <w:r>
        <w:rPr>
          <w:rFonts w:hint="eastAsia"/>
        </w:rPr>
        <w:t>和点</w:t>
      </w:r>
      <w:r>
        <w:rPr>
          <w:rFonts w:hint="eastAsia"/>
        </w:rPr>
        <w:t>K</w:t>
      </w:r>
      <w:r>
        <w:rPr>
          <w:rFonts w:hint="eastAsia"/>
        </w:rPr>
        <w:t>、</w:t>
      </w:r>
      <w:r>
        <w:rPr>
          <w:rFonts w:hint="eastAsia"/>
        </w:rPr>
        <w:t>G</w:t>
      </w:r>
      <w:r>
        <w:rPr>
          <w:rFonts w:hint="eastAsia"/>
        </w:rPr>
        <w:t>传给</w:t>
      </w:r>
      <w:r>
        <w:rPr>
          <w:rFonts w:hint="eastAsia"/>
        </w:rPr>
        <w:t>Bob</w:t>
      </w:r>
    </w:p>
    <w:p w:rsidR="004C2804" w:rsidRDefault="004C2804" w:rsidP="004C2804">
      <w:r>
        <w:rPr>
          <w:rFonts w:hint="eastAsia"/>
        </w:rPr>
        <w:t>4.Bob</w:t>
      </w:r>
      <w:r>
        <w:rPr>
          <w:rFonts w:hint="eastAsia"/>
        </w:rPr>
        <w:t>收到信息后，将待传输的明文编码到上的一点</w:t>
      </w:r>
      <w:r>
        <w:rPr>
          <w:rFonts w:hint="eastAsia"/>
        </w:rPr>
        <w:t>M</w:t>
      </w:r>
      <w:r>
        <w:rPr>
          <w:rFonts w:hint="eastAsia"/>
        </w:rPr>
        <w:t>（编码方法略），并产生一个随机整数</w:t>
      </w:r>
      <w:r>
        <w:rPr>
          <w:rFonts w:hint="eastAsia"/>
        </w:rPr>
        <w:t>r</w:t>
      </w:r>
      <w:r>
        <w:rPr>
          <w:rFonts w:hint="eastAsia"/>
        </w:rPr>
        <w:t>（</w:t>
      </w:r>
      <w:r>
        <w:rPr>
          <w:rFonts w:hint="eastAsia"/>
        </w:rPr>
        <w:t>r&lt;n,n</w:t>
      </w:r>
      <w:r>
        <w:rPr>
          <w:rFonts w:hint="eastAsia"/>
        </w:rPr>
        <w:t>为</w:t>
      </w:r>
      <w:r>
        <w:rPr>
          <w:rFonts w:hint="eastAsia"/>
        </w:rPr>
        <w:t>G</w:t>
      </w:r>
      <w:r>
        <w:rPr>
          <w:rFonts w:hint="eastAsia"/>
        </w:rPr>
        <w:t>的阶数）</w:t>
      </w:r>
      <w:r>
        <w:rPr>
          <w:rFonts w:hint="eastAsia"/>
        </w:rPr>
        <w:t xml:space="preserve">   </w:t>
      </w:r>
      <w:r>
        <w:rPr>
          <w:rFonts w:hint="eastAsia"/>
        </w:rPr>
        <w:t>假设</w:t>
      </w:r>
      <w:r>
        <w:rPr>
          <w:rFonts w:hint="eastAsia"/>
        </w:rPr>
        <w:t xml:space="preserve">r=6  </w:t>
      </w:r>
      <w:r>
        <w:rPr>
          <w:rFonts w:hint="eastAsia"/>
        </w:rPr>
        <w:t>要加密的信息为</w:t>
      </w:r>
      <w:r>
        <w:rPr>
          <w:rFonts w:hint="eastAsia"/>
        </w:rPr>
        <w:t>3,</w:t>
      </w:r>
      <w:r>
        <w:rPr>
          <w:rFonts w:hint="eastAsia"/>
        </w:rPr>
        <w:t>因为</w:t>
      </w:r>
      <w:r>
        <w:rPr>
          <w:rFonts w:hint="eastAsia"/>
        </w:rPr>
        <w:t>M</w:t>
      </w:r>
      <w:r>
        <w:rPr>
          <w:rFonts w:hint="eastAsia"/>
        </w:rPr>
        <w:t>也要在</w:t>
      </w:r>
      <w:r>
        <w:rPr>
          <w:rFonts w:hint="eastAsia"/>
        </w:rPr>
        <w:t xml:space="preserve">E29(4,20) </w:t>
      </w:r>
      <w:r>
        <w:rPr>
          <w:rFonts w:hint="eastAsia"/>
        </w:rPr>
        <w:t>所以</w:t>
      </w:r>
      <w:r>
        <w:rPr>
          <w:rFonts w:hint="eastAsia"/>
        </w:rPr>
        <w:t>M=(3,28)</w:t>
      </w:r>
    </w:p>
    <w:p w:rsidR="004C2804" w:rsidRDefault="004C2804" w:rsidP="004C2804">
      <w:r>
        <w:rPr>
          <w:rFonts w:hint="eastAsia"/>
        </w:rPr>
        <w:t>5.Bob</w:t>
      </w:r>
      <w:r>
        <w:rPr>
          <w:rFonts w:hint="eastAsia"/>
        </w:rPr>
        <w:t>计算点</w:t>
      </w:r>
      <w:r>
        <w:rPr>
          <w:rFonts w:hint="eastAsia"/>
        </w:rPr>
        <w:t>C1=M+rK</w:t>
      </w:r>
      <w:r>
        <w:rPr>
          <w:rFonts w:hint="eastAsia"/>
        </w:rPr>
        <w:t>和</w:t>
      </w:r>
      <w:r>
        <w:rPr>
          <w:rFonts w:hint="eastAsia"/>
        </w:rPr>
        <w:t>C2=rG  C1= M+6K= M+6*25*G=M+2G=(3,28)+(27,27)=(6,12)  C2=6G=(5,7)</w:t>
      </w:r>
    </w:p>
    <w:p w:rsidR="004C2804" w:rsidRDefault="004C2804" w:rsidP="004C2804">
      <w:r>
        <w:rPr>
          <w:rFonts w:hint="eastAsia"/>
        </w:rPr>
        <w:t>6.Bob</w:t>
      </w:r>
      <w:r>
        <w:rPr>
          <w:rFonts w:hint="eastAsia"/>
        </w:rPr>
        <w:t>将</w:t>
      </w:r>
      <w:r>
        <w:rPr>
          <w:rFonts w:hint="eastAsia"/>
        </w:rPr>
        <w:t>C1</w:t>
      </w:r>
      <w:r>
        <w:rPr>
          <w:rFonts w:hint="eastAsia"/>
        </w:rPr>
        <w:t>、</w:t>
      </w:r>
      <w:r>
        <w:rPr>
          <w:rFonts w:hint="eastAsia"/>
        </w:rPr>
        <w:t>C2</w:t>
      </w:r>
      <w:r>
        <w:rPr>
          <w:rFonts w:hint="eastAsia"/>
        </w:rPr>
        <w:t>传给</w:t>
      </w:r>
      <w:r>
        <w:rPr>
          <w:rFonts w:hint="eastAsia"/>
        </w:rPr>
        <w:t>Alice</w:t>
      </w:r>
    </w:p>
    <w:p w:rsidR="004C2804" w:rsidRDefault="004C2804" w:rsidP="004C2804">
      <w:r>
        <w:rPr>
          <w:rFonts w:hint="eastAsia"/>
        </w:rPr>
        <w:t>7.Alice</w:t>
      </w:r>
      <w:r>
        <w:rPr>
          <w:rFonts w:hint="eastAsia"/>
        </w:rPr>
        <w:t>收到信息后，计算</w:t>
      </w:r>
      <w:r>
        <w:rPr>
          <w:rFonts w:hint="eastAsia"/>
        </w:rPr>
        <w:t>C1-kC2</w:t>
      </w:r>
      <w:r>
        <w:rPr>
          <w:rFonts w:hint="eastAsia"/>
        </w:rPr>
        <w:t>，结果就应该是点</w:t>
      </w:r>
      <w:r>
        <w:rPr>
          <w:rFonts w:hint="eastAsia"/>
        </w:rPr>
        <w:t>M  C1-kC2 =(6,12)-25C2 =(6,12)-25*6G =(6,12)-2G =(6,12)-(27,27) =(6,12)+(27,2) =(3,28)</w:t>
      </w:r>
    </w:p>
    <w:p w:rsidR="004C2804" w:rsidRPr="00606C22" w:rsidRDefault="004C2804" w:rsidP="004C2804">
      <w:r>
        <w:rPr>
          <w:rFonts w:hint="eastAsia"/>
        </w:rPr>
        <w:t>数学原来上能解密是因为</w:t>
      </w:r>
      <w:r>
        <w:rPr>
          <w:rFonts w:hint="eastAsia"/>
        </w:rPr>
        <w:t>:C1-kC2=M+rK-krG=M+rkG-krG-M</w:t>
      </w:r>
    </w:p>
    <w:p w:rsidR="0019490C" w:rsidRDefault="0019490C" w:rsidP="00606C22">
      <w:pPr>
        <w:widowControl/>
        <w:jc w:val="left"/>
        <w:rPr>
          <w:rFonts w:ascii="宋体" w:hAnsi="宋体" w:cs="宋体"/>
          <w:kern w:val="0"/>
          <w:sz w:val="24"/>
          <w:szCs w:val="24"/>
        </w:rPr>
      </w:pPr>
    </w:p>
    <w:p w:rsidR="00606C22" w:rsidRDefault="0019490C" w:rsidP="00606C22">
      <w:pPr>
        <w:widowControl/>
        <w:jc w:val="left"/>
        <w:rPr>
          <w:rFonts w:ascii="宋体" w:hAnsi="宋体" w:cs="宋体"/>
          <w:kern w:val="0"/>
          <w:sz w:val="24"/>
          <w:szCs w:val="24"/>
        </w:rPr>
      </w:pPr>
      <w:r>
        <w:rPr>
          <w:rFonts w:ascii="Segoe UI Emoji" w:hAnsi="Segoe UI Emoji"/>
          <w:color w:val="B3B3B3"/>
          <w:shd w:val="clear" w:color="auto" w:fill="3D3D3D"/>
        </w:rPr>
        <w:t>目前</w:t>
      </w:r>
      <w:r>
        <w:rPr>
          <w:rFonts w:ascii="Segoe UI Emoji" w:hAnsi="Segoe UI Emoji"/>
          <w:color w:val="B3B3B3"/>
          <w:shd w:val="clear" w:color="auto" w:fill="3D3D3D"/>
        </w:rPr>
        <w:t>Openssl</w:t>
      </w:r>
      <w:r>
        <w:rPr>
          <w:rFonts w:ascii="Segoe UI Emoji" w:hAnsi="Segoe UI Emoji"/>
          <w:color w:val="B3B3B3"/>
          <w:shd w:val="clear" w:color="auto" w:fill="3D3D3D"/>
        </w:rPr>
        <w:t>里面的</w:t>
      </w:r>
      <w:r>
        <w:rPr>
          <w:rFonts w:ascii="Segoe UI Emoji" w:hAnsi="Segoe UI Emoji"/>
          <w:color w:val="B3B3B3"/>
          <w:shd w:val="clear" w:color="auto" w:fill="3D3D3D"/>
        </w:rPr>
        <w:t>ECC</w:t>
      </w:r>
      <w:r>
        <w:rPr>
          <w:rFonts w:ascii="Segoe UI Emoji" w:hAnsi="Segoe UI Emoji"/>
          <w:color w:val="B3B3B3"/>
          <w:shd w:val="clear" w:color="auto" w:fill="3D3D3D"/>
        </w:rPr>
        <w:t>算法的套件支持是</w:t>
      </w:r>
      <w:r>
        <w:rPr>
          <w:rFonts w:ascii="Segoe UI Emoji" w:hAnsi="Segoe UI Emoji"/>
          <w:color w:val="B3B3B3"/>
          <w:shd w:val="clear" w:color="auto" w:fill="3D3D3D"/>
        </w:rPr>
        <w:t>ECDSA/ECDH</w:t>
      </w:r>
      <w:r>
        <w:rPr>
          <w:rFonts w:ascii="Segoe UI Emoji" w:hAnsi="Segoe UI Emoji"/>
          <w:color w:val="B3B3B3"/>
          <w:shd w:val="clear" w:color="auto" w:fill="3D3D3D"/>
        </w:rPr>
        <w:t>。在国密的</w:t>
      </w:r>
      <w:r>
        <w:rPr>
          <w:rFonts w:ascii="Segoe UI Emoji" w:hAnsi="Segoe UI Emoji"/>
          <w:color w:val="B3B3B3"/>
          <w:shd w:val="clear" w:color="auto" w:fill="3D3D3D"/>
        </w:rPr>
        <w:t>SSL</w:t>
      </w:r>
      <w:r>
        <w:rPr>
          <w:rFonts w:ascii="Segoe UI Emoji" w:hAnsi="Segoe UI Emoji"/>
          <w:color w:val="B3B3B3"/>
          <w:shd w:val="clear" w:color="auto" w:fill="3D3D3D"/>
        </w:rPr>
        <w:t>套件中，可以使用</w:t>
      </w:r>
      <w:r>
        <w:rPr>
          <w:rFonts w:ascii="Segoe UI Emoji" w:hAnsi="Segoe UI Emoji"/>
          <w:color w:val="B3B3B3"/>
          <w:shd w:val="clear" w:color="auto" w:fill="3D3D3D"/>
        </w:rPr>
        <w:t>ECDSA/ECC(</w:t>
      </w:r>
      <w:r>
        <w:rPr>
          <w:rFonts w:ascii="Segoe UI Emoji" w:hAnsi="Segoe UI Emoji"/>
          <w:color w:val="B3B3B3"/>
          <w:shd w:val="clear" w:color="auto" w:fill="3D3D3D"/>
        </w:rPr>
        <w:t>密钥加密传输</w:t>
      </w:r>
      <w:r>
        <w:rPr>
          <w:rFonts w:ascii="Segoe UI Emoji" w:hAnsi="Segoe UI Emoji"/>
          <w:color w:val="B3B3B3"/>
          <w:shd w:val="clear" w:color="auto" w:fill="3D3D3D"/>
        </w:rPr>
        <w:t>)</w:t>
      </w:r>
      <w:r>
        <w:rPr>
          <w:rFonts w:ascii="Segoe UI Emoji" w:hAnsi="Segoe UI Emoji"/>
          <w:color w:val="B3B3B3"/>
          <w:shd w:val="clear" w:color="auto" w:fill="3D3D3D"/>
        </w:rPr>
        <w:t>，</w:t>
      </w:r>
      <w:r>
        <w:rPr>
          <w:rFonts w:ascii="Segoe UI Emoji" w:hAnsi="Segoe UI Emoji"/>
          <w:color w:val="B3B3B3"/>
          <w:shd w:val="clear" w:color="auto" w:fill="3D3D3D"/>
        </w:rPr>
        <w:t>ECDSA/ECDH(</w:t>
      </w:r>
      <w:r>
        <w:rPr>
          <w:rFonts w:ascii="Segoe UI Emoji" w:hAnsi="Segoe UI Emoji"/>
          <w:color w:val="B3B3B3"/>
          <w:shd w:val="clear" w:color="auto" w:fill="3D3D3D"/>
        </w:rPr>
        <w:t>密钥磋商</w:t>
      </w:r>
      <w:r>
        <w:rPr>
          <w:rFonts w:ascii="Segoe UI Emoji" w:hAnsi="Segoe UI Emoji"/>
          <w:color w:val="B3B3B3"/>
          <w:shd w:val="clear" w:color="auto" w:fill="3D3D3D"/>
        </w:rPr>
        <w:t>)</w:t>
      </w:r>
      <w:r>
        <w:rPr>
          <w:rFonts w:ascii="Segoe UI Emoji" w:hAnsi="Segoe UI Emoji"/>
          <w:color w:val="B3B3B3"/>
          <w:shd w:val="clear" w:color="auto" w:fill="3D3D3D"/>
        </w:rPr>
        <w:t>两种套件</w:t>
      </w:r>
      <w:r w:rsidR="00606C22" w:rsidRPr="00606C22">
        <w:rPr>
          <w:rFonts w:ascii="宋体" w:hAnsi="宋体" w:cs="宋体"/>
          <w:kern w:val="0"/>
          <w:sz w:val="24"/>
          <w:szCs w:val="24"/>
        </w:rPr>
        <w:br/>
      </w:r>
      <w:r w:rsidR="00606C22" w:rsidRPr="00606C22">
        <w:rPr>
          <w:rFonts w:ascii="宋体" w:hAnsi="宋体" w:cs="宋体"/>
          <w:kern w:val="0"/>
          <w:sz w:val="24"/>
          <w:szCs w:val="24"/>
        </w:rPr>
        <w:br/>
      </w:r>
      <w:r w:rsidR="0058148F">
        <w:rPr>
          <w:rFonts w:ascii="宋体" w:hAnsi="宋体" w:cs="宋体"/>
          <w:kern w:val="0"/>
          <w:sz w:val="24"/>
          <w:szCs w:val="24"/>
        </w:rPr>
        <w:t>ECDH</w:t>
      </w:r>
    </w:p>
    <w:p w:rsidR="0058148F" w:rsidRPr="0058148F" w:rsidRDefault="0058148F" w:rsidP="0058148F">
      <w:pPr>
        <w:widowControl/>
        <w:jc w:val="left"/>
        <w:rPr>
          <w:rFonts w:ascii="宋体" w:hAnsi="宋体" w:cs="宋体"/>
          <w:kern w:val="0"/>
          <w:sz w:val="24"/>
          <w:szCs w:val="24"/>
        </w:rPr>
      </w:pPr>
      <w:r w:rsidRPr="0058148F">
        <w:rPr>
          <w:rFonts w:ascii="宋体" w:hAnsi="宋体" w:cs="宋体" w:hint="eastAsia"/>
          <w:kern w:val="0"/>
          <w:sz w:val="24"/>
          <w:szCs w:val="24"/>
        </w:rPr>
        <w:t>ECDH 是椭圆曲线的笛福赫尔曼算法的变种，它其实不单单是一种加密算法，而是一种密钥协商协议，也就是说 ECDH 定义了（在某种程度上）密钥怎么样在通信双方之间生成和交换，至于使用这些密钥怎么样来进行加密完全取决通信双方。</w:t>
      </w:r>
    </w:p>
    <w:p w:rsidR="0058148F" w:rsidRPr="0058148F" w:rsidRDefault="0058148F" w:rsidP="0058148F">
      <w:pPr>
        <w:widowControl/>
        <w:jc w:val="left"/>
        <w:rPr>
          <w:rFonts w:ascii="宋体" w:hAnsi="宋体" w:cs="宋体"/>
          <w:kern w:val="0"/>
          <w:sz w:val="24"/>
          <w:szCs w:val="24"/>
        </w:rPr>
      </w:pPr>
    </w:p>
    <w:p w:rsidR="0058148F" w:rsidRPr="0058148F" w:rsidRDefault="0058148F" w:rsidP="0058148F">
      <w:pPr>
        <w:widowControl/>
        <w:jc w:val="left"/>
        <w:rPr>
          <w:rFonts w:ascii="宋体" w:hAnsi="宋体" w:cs="宋体"/>
          <w:kern w:val="0"/>
          <w:sz w:val="24"/>
          <w:szCs w:val="24"/>
        </w:rPr>
      </w:pPr>
      <w:r w:rsidRPr="0058148F">
        <w:rPr>
          <w:rFonts w:ascii="宋体" w:hAnsi="宋体" w:cs="宋体" w:hint="eastAsia"/>
          <w:kern w:val="0"/>
          <w:sz w:val="24"/>
          <w:szCs w:val="24"/>
        </w:rPr>
        <w:t>我们需要解决的问题通常是这样的：Alice 和 Bob 想要安全通信，中间人可能会窃听消息，但是没办法解密消息</w:t>
      </w:r>
      <w:r w:rsidR="005E3B33">
        <w:rPr>
          <w:rFonts w:ascii="宋体" w:hAnsi="宋体" w:cs="宋体" w:hint="eastAsia"/>
          <w:kern w:val="0"/>
          <w:sz w:val="24"/>
          <w:szCs w:val="24"/>
        </w:rPr>
        <w:t>。</w:t>
      </w:r>
    </w:p>
    <w:p w:rsidR="0058148F" w:rsidRPr="0058148F" w:rsidRDefault="0058148F" w:rsidP="0058148F">
      <w:pPr>
        <w:widowControl/>
        <w:jc w:val="left"/>
        <w:rPr>
          <w:rFonts w:ascii="宋体" w:hAnsi="宋体" w:cs="宋体"/>
          <w:kern w:val="0"/>
          <w:sz w:val="24"/>
          <w:szCs w:val="24"/>
        </w:rPr>
      </w:pPr>
    </w:p>
    <w:p w:rsidR="0058148F" w:rsidRDefault="0058148F" w:rsidP="0058148F">
      <w:pPr>
        <w:widowControl/>
        <w:jc w:val="left"/>
        <w:rPr>
          <w:rFonts w:ascii="宋体" w:hAnsi="宋体" w:cs="宋体"/>
          <w:kern w:val="0"/>
          <w:sz w:val="24"/>
          <w:szCs w:val="24"/>
        </w:rPr>
      </w:pPr>
      <w:r w:rsidRPr="0058148F">
        <w:rPr>
          <w:rFonts w:ascii="宋体" w:hAnsi="宋体" w:cs="宋体" w:hint="eastAsia"/>
          <w:kern w:val="0"/>
          <w:sz w:val="24"/>
          <w:szCs w:val="24"/>
        </w:rPr>
        <w:t>那么 ECDH 是这样的：</w:t>
      </w:r>
    </w:p>
    <w:p w:rsidR="0058148F" w:rsidRDefault="0058148F" w:rsidP="0058148F">
      <w:pPr>
        <w:widowControl/>
        <w:jc w:val="left"/>
        <w:rPr>
          <w:rFonts w:ascii="宋体" w:hAnsi="宋体" w:cs="宋体"/>
          <w:kern w:val="0"/>
          <w:sz w:val="24"/>
          <w:szCs w:val="24"/>
        </w:rPr>
      </w:pPr>
      <w:r>
        <w:rPr>
          <w:rFonts w:ascii="宋体" w:hAnsi="宋体" w:cs="宋体" w:hint="eastAsia"/>
          <w:noProof/>
          <w:kern w:val="0"/>
          <w:sz w:val="24"/>
          <w:szCs w:val="24"/>
        </w:rPr>
        <w:drawing>
          <wp:inline distT="0" distB="0" distL="0" distR="0" wp14:anchorId="783E0B5B" wp14:editId="7F469897">
            <wp:extent cx="4483791" cy="309204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截图_20200604084947.png"/>
                    <pic:cNvPicPr/>
                  </pic:nvPicPr>
                  <pic:blipFill>
                    <a:blip r:embed="rId31">
                      <a:extLst>
                        <a:ext uri="{28A0092B-C50C-407E-A947-70E740481C1C}">
                          <a14:useLocalDpi xmlns:a14="http://schemas.microsoft.com/office/drawing/2010/main" val="0"/>
                        </a:ext>
                      </a:extLst>
                    </a:blip>
                    <a:stretch>
                      <a:fillRect/>
                    </a:stretch>
                  </pic:blipFill>
                  <pic:spPr>
                    <a:xfrm>
                      <a:off x="0" y="0"/>
                      <a:ext cx="4502219" cy="3104755"/>
                    </a:xfrm>
                    <a:prstGeom prst="rect">
                      <a:avLst/>
                    </a:prstGeom>
                  </pic:spPr>
                </pic:pic>
              </a:graphicData>
            </a:graphic>
          </wp:inline>
        </w:drawing>
      </w:r>
    </w:p>
    <w:p w:rsidR="0058148F" w:rsidRDefault="0058148F" w:rsidP="0058148F">
      <w:pPr>
        <w:widowControl/>
        <w:jc w:val="left"/>
        <w:rPr>
          <w:rFonts w:ascii="宋体" w:hAnsi="宋体" w:cs="宋体"/>
          <w:kern w:val="0"/>
          <w:sz w:val="24"/>
          <w:szCs w:val="24"/>
        </w:rPr>
      </w:pPr>
      <w:r>
        <w:rPr>
          <w:rFonts w:ascii="宋体" w:hAnsi="宋体" w:cs="宋体" w:hint="eastAsia"/>
          <w:noProof/>
          <w:kern w:val="0"/>
          <w:sz w:val="24"/>
          <w:szCs w:val="24"/>
        </w:rPr>
        <w:lastRenderedPageBreak/>
        <w:drawing>
          <wp:inline distT="0" distB="0" distL="0" distR="0" wp14:anchorId="5258E6D8" wp14:editId="379CCE67">
            <wp:extent cx="4313008" cy="35274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微信截图_20200604085028.png"/>
                    <pic:cNvPicPr/>
                  </pic:nvPicPr>
                  <pic:blipFill>
                    <a:blip r:embed="rId32">
                      <a:extLst>
                        <a:ext uri="{28A0092B-C50C-407E-A947-70E740481C1C}">
                          <a14:useLocalDpi xmlns:a14="http://schemas.microsoft.com/office/drawing/2010/main" val="0"/>
                        </a:ext>
                      </a:extLst>
                    </a:blip>
                    <a:stretch>
                      <a:fillRect/>
                    </a:stretch>
                  </pic:blipFill>
                  <pic:spPr>
                    <a:xfrm>
                      <a:off x="0" y="0"/>
                      <a:ext cx="4320731" cy="3533726"/>
                    </a:xfrm>
                    <a:prstGeom prst="rect">
                      <a:avLst/>
                    </a:prstGeom>
                  </pic:spPr>
                </pic:pic>
              </a:graphicData>
            </a:graphic>
          </wp:inline>
        </w:drawing>
      </w:r>
    </w:p>
    <w:p w:rsidR="0058148F" w:rsidRDefault="0058148F" w:rsidP="0058148F">
      <w:pPr>
        <w:widowControl/>
        <w:jc w:val="left"/>
        <w:rPr>
          <w:rFonts w:ascii="宋体" w:hAnsi="宋体" w:cs="宋体"/>
          <w:kern w:val="0"/>
          <w:sz w:val="24"/>
          <w:szCs w:val="24"/>
        </w:rPr>
      </w:pPr>
    </w:p>
    <w:p w:rsidR="002F2769" w:rsidRPr="002F2769" w:rsidRDefault="002F2769" w:rsidP="002F2769">
      <w:pPr>
        <w:widowControl/>
        <w:jc w:val="left"/>
        <w:rPr>
          <w:rFonts w:ascii="宋体" w:hAnsi="宋体" w:cs="宋体"/>
          <w:kern w:val="0"/>
          <w:sz w:val="24"/>
          <w:szCs w:val="24"/>
        </w:rPr>
      </w:pPr>
      <w:r w:rsidRPr="002F2769">
        <w:rPr>
          <w:rFonts w:ascii="宋体" w:hAnsi="宋体" w:cs="宋体"/>
          <w:kern w:val="0"/>
          <w:sz w:val="24"/>
          <w:szCs w:val="24"/>
        </w:rPr>
        <w:t>ECDHE</w:t>
      </w:r>
    </w:p>
    <w:p w:rsidR="002F2769" w:rsidRPr="002F2769" w:rsidRDefault="002F2769" w:rsidP="002F2769">
      <w:pPr>
        <w:widowControl/>
        <w:jc w:val="left"/>
        <w:rPr>
          <w:rFonts w:ascii="宋体" w:hAnsi="宋体" w:cs="宋体"/>
          <w:kern w:val="0"/>
          <w:sz w:val="24"/>
          <w:szCs w:val="24"/>
        </w:rPr>
      </w:pPr>
      <w:r w:rsidRPr="002F2769">
        <w:rPr>
          <w:rFonts w:ascii="宋体" w:hAnsi="宋体" w:cs="宋体" w:hint="eastAsia"/>
          <w:kern w:val="0"/>
          <w:sz w:val="24"/>
          <w:szCs w:val="24"/>
        </w:rPr>
        <w:t>你可能听过 ECDH 而没听过 ECDH</w:t>
      </w:r>
      <w:r>
        <w:rPr>
          <w:rFonts w:ascii="宋体" w:hAnsi="宋体" w:cs="宋体"/>
          <w:kern w:val="0"/>
          <w:sz w:val="24"/>
          <w:szCs w:val="24"/>
        </w:rPr>
        <w:t>E</w:t>
      </w:r>
      <w:r w:rsidRPr="002F2769">
        <w:rPr>
          <w:rFonts w:ascii="宋体" w:hAnsi="宋体" w:cs="宋体" w:hint="eastAsia"/>
          <w:kern w:val="0"/>
          <w:sz w:val="24"/>
          <w:szCs w:val="24"/>
        </w:rPr>
        <w:t>，EC</w:t>
      </w:r>
      <w:r>
        <w:rPr>
          <w:rFonts w:ascii="宋体" w:hAnsi="宋体" w:cs="宋体"/>
          <w:kern w:val="0"/>
          <w:sz w:val="24"/>
          <w:szCs w:val="24"/>
        </w:rPr>
        <w:t>DH</w:t>
      </w:r>
      <w:r w:rsidRPr="002F2769">
        <w:rPr>
          <w:rFonts w:ascii="宋体" w:hAnsi="宋体" w:cs="宋体" w:hint="eastAsia"/>
          <w:kern w:val="0"/>
          <w:sz w:val="24"/>
          <w:szCs w:val="24"/>
        </w:rPr>
        <w:t xml:space="preserve">E 中的 </w:t>
      </w:r>
      <w:r w:rsidRPr="007E4571">
        <w:rPr>
          <w:rFonts w:ascii="宋体" w:hAnsi="宋体" w:cs="宋体" w:hint="eastAsia"/>
          <w:kern w:val="0"/>
          <w:sz w:val="24"/>
          <w:szCs w:val="24"/>
          <w:highlight w:val="yellow"/>
        </w:rPr>
        <w:t>E 代表着「短暂的」</w:t>
      </w:r>
      <w:r w:rsidRPr="002F2769">
        <w:rPr>
          <w:rFonts w:ascii="宋体" w:hAnsi="宋体" w:cs="宋体" w:hint="eastAsia"/>
          <w:kern w:val="0"/>
          <w:sz w:val="24"/>
          <w:szCs w:val="24"/>
        </w:rPr>
        <w:t>，是指交换的密钥是暂时的动态的，而不是固定的静态的。</w:t>
      </w:r>
    </w:p>
    <w:p w:rsidR="002F2769" w:rsidRPr="002F2769" w:rsidRDefault="002F2769" w:rsidP="002F2769">
      <w:pPr>
        <w:widowControl/>
        <w:jc w:val="left"/>
        <w:rPr>
          <w:rFonts w:ascii="宋体" w:hAnsi="宋体" w:cs="宋体"/>
          <w:kern w:val="0"/>
          <w:sz w:val="24"/>
          <w:szCs w:val="24"/>
        </w:rPr>
      </w:pPr>
    </w:p>
    <w:p w:rsidR="0058148F" w:rsidRDefault="002F2769" w:rsidP="002F2769">
      <w:pPr>
        <w:widowControl/>
        <w:jc w:val="left"/>
        <w:rPr>
          <w:rFonts w:ascii="宋体" w:hAnsi="宋体" w:cs="宋体"/>
          <w:kern w:val="0"/>
          <w:sz w:val="24"/>
          <w:szCs w:val="24"/>
        </w:rPr>
      </w:pPr>
      <w:r w:rsidRPr="002F2769">
        <w:rPr>
          <w:rFonts w:ascii="宋体" w:hAnsi="宋体" w:cs="宋体" w:hint="eastAsia"/>
          <w:kern w:val="0"/>
          <w:sz w:val="24"/>
          <w:szCs w:val="24"/>
        </w:rPr>
        <w:t xml:space="preserve">举个栗子，在 </w:t>
      </w:r>
      <w:r w:rsidRPr="007E4571">
        <w:rPr>
          <w:rFonts w:ascii="宋体" w:hAnsi="宋体" w:cs="宋体" w:hint="eastAsia"/>
          <w:color w:val="FF0000"/>
          <w:kern w:val="0"/>
          <w:sz w:val="24"/>
          <w:szCs w:val="24"/>
          <w:highlight w:val="yellow"/>
        </w:rPr>
        <w:t>TLS 中就使用了 ECDHE</w:t>
      </w:r>
      <w:r w:rsidRPr="002F2769">
        <w:rPr>
          <w:rFonts w:ascii="宋体" w:hAnsi="宋体" w:cs="宋体" w:hint="eastAsia"/>
          <w:kern w:val="0"/>
          <w:sz w:val="24"/>
          <w:szCs w:val="24"/>
        </w:rPr>
        <w:t>，连接建立时，服务器和客户端都动态生成公私钥，这些密钥在之后会用于 TLS 认证和通信双方之间的信息交换。</w:t>
      </w:r>
    </w:p>
    <w:p w:rsidR="002F2769" w:rsidRDefault="002F2769" w:rsidP="002F2769">
      <w:pPr>
        <w:pStyle w:val="1"/>
      </w:pPr>
      <w:bookmarkStart w:id="13" w:name="_Toc42331999"/>
      <w:r>
        <w:rPr>
          <w:rFonts w:hint="eastAsia"/>
        </w:rPr>
        <w:lastRenderedPageBreak/>
        <w:t>E</w:t>
      </w:r>
      <w:r>
        <w:t>CDSA</w:t>
      </w:r>
      <w:bookmarkEnd w:id="13"/>
    </w:p>
    <w:p w:rsidR="00D063F3" w:rsidRDefault="00D063F3" w:rsidP="00D063F3">
      <w:r>
        <w:rPr>
          <w:rFonts w:hint="eastAsia"/>
        </w:rPr>
        <w:t>假设这样一个场景：</w:t>
      </w:r>
      <w:r>
        <w:rPr>
          <w:rFonts w:hint="eastAsia"/>
        </w:rPr>
        <w:t xml:space="preserve">Alice </w:t>
      </w:r>
      <w:r>
        <w:rPr>
          <w:rFonts w:hint="eastAsia"/>
        </w:rPr>
        <w:t>想要使用她的私钥</w:t>
      </w:r>
      <w:r>
        <w:rPr>
          <w:rFonts w:hint="eastAsia"/>
        </w:rPr>
        <w:t xml:space="preserve"> [</w:t>
      </w:r>
      <w:r>
        <w:rPr>
          <w:rFonts w:hint="eastAsia"/>
        </w:rPr>
        <w:t>公式</w:t>
      </w:r>
      <w:r>
        <w:rPr>
          <w:rFonts w:hint="eastAsia"/>
        </w:rPr>
        <w:t xml:space="preserve">] </w:t>
      </w:r>
      <w:r>
        <w:rPr>
          <w:rFonts w:hint="eastAsia"/>
        </w:rPr>
        <w:t>来签名，</w:t>
      </w:r>
      <w:r>
        <w:rPr>
          <w:rFonts w:hint="eastAsia"/>
        </w:rPr>
        <w:t xml:space="preserve">Bob </w:t>
      </w:r>
      <w:r>
        <w:rPr>
          <w:rFonts w:hint="eastAsia"/>
        </w:rPr>
        <w:t>想用</w:t>
      </w:r>
      <w:r>
        <w:rPr>
          <w:rFonts w:hint="eastAsia"/>
        </w:rPr>
        <w:t xml:space="preserve"> Alice </w:t>
      </w:r>
      <w:r>
        <w:rPr>
          <w:rFonts w:hint="eastAsia"/>
        </w:rPr>
        <w:t>的公钥</w:t>
      </w:r>
      <w:r>
        <w:rPr>
          <w:rFonts w:hint="eastAsia"/>
        </w:rPr>
        <w:t xml:space="preserve"> [</w:t>
      </w:r>
      <w:r>
        <w:rPr>
          <w:rFonts w:hint="eastAsia"/>
        </w:rPr>
        <w:t>公式</w:t>
      </w:r>
      <w:r>
        <w:rPr>
          <w:rFonts w:hint="eastAsia"/>
        </w:rPr>
        <w:t xml:space="preserve">] </w:t>
      </w:r>
      <w:r>
        <w:rPr>
          <w:rFonts w:hint="eastAsia"/>
        </w:rPr>
        <w:t>要验证签名，只有</w:t>
      </w:r>
      <w:r>
        <w:rPr>
          <w:rFonts w:hint="eastAsia"/>
        </w:rPr>
        <w:t xml:space="preserve"> Alice </w:t>
      </w:r>
      <w:r>
        <w:rPr>
          <w:rFonts w:hint="eastAsia"/>
        </w:rPr>
        <w:t>才能提供正确的签名，而每个人都可以验证签名。</w:t>
      </w:r>
    </w:p>
    <w:p w:rsidR="00D063F3" w:rsidRDefault="00D063F3" w:rsidP="00D063F3"/>
    <w:p w:rsidR="00D063F3" w:rsidRDefault="00D063F3" w:rsidP="00D063F3">
      <w:r>
        <w:rPr>
          <w:rFonts w:hint="eastAsia"/>
        </w:rPr>
        <w:t xml:space="preserve">ECDSA </w:t>
      </w:r>
      <w:r>
        <w:rPr>
          <w:rFonts w:hint="eastAsia"/>
        </w:rPr>
        <w:t>是</w:t>
      </w:r>
      <w:r>
        <w:rPr>
          <w:rFonts w:hint="eastAsia"/>
        </w:rPr>
        <w:t xml:space="preserve"> DSA </w:t>
      </w:r>
      <w:r>
        <w:rPr>
          <w:rFonts w:hint="eastAsia"/>
        </w:rPr>
        <w:t>作用于椭圆曲线的一个变种算法。</w:t>
      </w:r>
      <w:r>
        <w:rPr>
          <w:rFonts w:hint="eastAsia"/>
        </w:rPr>
        <w:t xml:space="preserve">Alice </w:t>
      </w:r>
      <w:r>
        <w:rPr>
          <w:rFonts w:hint="eastAsia"/>
        </w:rPr>
        <w:t>和</w:t>
      </w:r>
      <w:r>
        <w:rPr>
          <w:rFonts w:hint="eastAsia"/>
        </w:rPr>
        <w:t xml:space="preserve"> Bob </w:t>
      </w:r>
      <w:r>
        <w:rPr>
          <w:rFonts w:hint="eastAsia"/>
        </w:rPr>
        <w:t>仍然使用同样的曲线，</w:t>
      </w:r>
      <w:r>
        <w:rPr>
          <w:rFonts w:hint="eastAsia"/>
        </w:rPr>
        <w:t xml:space="preserve">ECDSA </w:t>
      </w:r>
      <w:r>
        <w:rPr>
          <w:rFonts w:hint="eastAsia"/>
        </w:rPr>
        <w:t>需要使用明文的哈希结果，而不是明文本身。哈希函数的选择取决于使用者，但是需要明确的是必须选择加密安全的哈希函数，为了使哈希结果的比特长度和</w:t>
      </w:r>
      <w:r>
        <w:rPr>
          <w:rFonts w:hint="eastAsia"/>
        </w:rPr>
        <w:t xml:space="preserve"> n </w:t>
      </w:r>
      <w:r>
        <w:rPr>
          <w:rFonts w:hint="eastAsia"/>
        </w:rPr>
        <w:t>（子群的阶）的比特长度一致，消息的哈希结果需要被截断，被截断后的哈希值会是一个整数，我们用</w:t>
      </w:r>
      <w:r>
        <w:rPr>
          <w:rFonts w:hint="eastAsia"/>
        </w:rPr>
        <w:t xml:space="preserve"> Z </w:t>
      </w:r>
      <w:r>
        <w:rPr>
          <w:rFonts w:hint="eastAsia"/>
        </w:rPr>
        <w:t>来表示。</w:t>
      </w:r>
    </w:p>
    <w:p w:rsidR="00B66348" w:rsidRDefault="00B66348" w:rsidP="00B66348">
      <w:pPr>
        <w:pStyle w:val="2"/>
      </w:pPr>
      <w:bookmarkStart w:id="14" w:name="_Toc42332000"/>
      <w:r>
        <w:rPr>
          <w:rFonts w:hint="eastAsia"/>
        </w:rPr>
        <w:t>签名</w:t>
      </w:r>
      <w:bookmarkEnd w:id="14"/>
    </w:p>
    <w:p w:rsidR="002F2769" w:rsidRDefault="00D063F3" w:rsidP="00D063F3">
      <w:r>
        <w:rPr>
          <w:rFonts w:hint="eastAsia"/>
        </w:rPr>
        <w:t xml:space="preserve">Alice </w:t>
      </w:r>
      <w:r>
        <w:rPr>
          <w:rFonts w:hint="eastAsia"/>
        </w:rPr>
        <w:t>使用算法来签名的步骤如下：</w:t>
      </w:r>
    </w:p>
    <w:p w:rsidR="00463265" w:rsidRDefault="00463265" w:rsidP="00D063F3">
      <w:r>
        <w:rPr>
          <w:rFonts w:hint="eastAsia"/>
          <w:noProof/>
        </w:rPr>
        <w:drawing>
          <wp:inline distT="0" distB="0" distL="0" distR="0" wp14:anchorId="15A70868" wp14:editId="43FA4018">
            <wp:extent cx="5278120" cy="46126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微信截图_20200604085706.png"/>
                    <pic:cNvPicPr/>
                  </pic:nvPicPr>
                  <pic:blipFill>
                    <a:blip r:embed="rId33">
                      <a:extLst>
                        <a:ext uri="{28A0092B-C50C-407E-A947-70E740481C1C}">
                          <a14:useLocalDpi xmlns:a14="http://schemas.microsoft.com/office/drawing/2010/main" val="0"/>
                        </a:ext>
                      </a:extLst>
                    </a:blip>
                    <a:stretch>
                      <a:fillRect/>
                    </a:stretch>
                  </pic:blipFill>
                  <pic:spPr>
                    <a:xfrm>
                      <a:off x="0" y="0"/>
                      <a:ext cx="5278120" cy="4612640"/>
                    </a:xfrm>
                    <a:prstGeom prst="rect">
                      <a:avLst/>
                    </a:prstGeom>
                  </pic:spPr>
                </pic:pic>
              </a:graphicData>
            </a:graphic>
          </wp:inline>
        </w:drawing>
      </w:r>
    </w:p>
    <w:p w:rsidR="00463265" w:rsidRDefault="00463265" w:rsidP="00D063F3">
      <w:r w:rsidRPr="00463265">
        <w:rPr>
          <w:rFonts w:hint="eastAsia"/>
        </w:rPr>
        <w:t>为了计算</w:t>
      </w:r>
      <w:r w:rsidRPr="00463265">
        <w:rPr>
          <w:rFonts w:hint="eastAsia"/>
        </w:rPr>
        <w:t xml:space="preserve"> s</w:t>
      </w:r>
      <w:r w:rsidRPr="00463265">
        <w:rPr>
          <w:rFonts w:hint="eastAsia"/>
        </w:rPr>
        <w:t>，我们必须计算</w:t>
      </w:r>
      <w:r w:rsidRPr="00463265">
        <w:rPr>
          <w:rFonts w:hint="eastAsia"/>
        </w:rPr>
        <w:t xml:space="preserve"> k </w:t>
      </w:r>
      <w:r w:rsidRPr="00463265">
        <w:rPr>
          <w:rFonts w:hint="eastAsia"/>
        </w:rPr>
        <w:t>的逆</w:t>
      </w:r>
      <w:r w:rsidRPr="00463265">
        <w:rPr>
          <w:rFonts w:hint="eastAsia"/>
        </w:rPr>
        <w:t xml:space="preserve"> mod n</w:t>
      </w:r>
      <w:r w:rsidRPr="00463265">
        <w:rPr>
          <w:rFonts w:hint="eastAsia"/>
        </w:rPr>
        <w:t>，在之前的文章中说过只有在</w:t>
      </w:r>
      <w:r w:rsidRPr="00463265">
        <w:rPr>
          <w:rFonts w:hint="eastAsia"/>
        </w:rPr>
        <w:t xml:space="preserve"> n </w:t>
      </w:r>
      <w:r w:rsidRPr="00463265">
        <w:rPr>
          <w:rFonts w:hint="eastAsia"/>
        </w:rPr>
        <w:t>是素数的情况下才能保证这一过程，如果子群的阶不是一个素数，</w:t>
      </w:r>
      <w:r w:rsidRPr="00463265">
        <w:rPr>
          <w:rFonts w:hint="eastAsia"/>
        </w:rPr>
        <w:t xml:space="preserve">ECDSA </w:t>
      </w:r>
      <w:r w:rsidRPr="00463265">
        <w:rPr>
          <w:rFonts w:hint="eastAsia"/>
        </w:rPr>
        <w:t>将不起作用。几乎所有标准的曲线都是素数阶的，这肯定不是巧合，非素数阶的那些曲线是不能被</w:t>
      </w:r>
      <w:r w:rsidRPr="00463265">
        <w:rPr>
          <w:rFonts w:hint="eastAsia"/>
        </w:rPr>
        <w:t xml:space="preserve"> ECDSA </w:t>
      </w:r>
      <w:r w:rsidRPr="00463265">
        <w:rPr>
          <w:rFonts w:hint="eastAsia"/>
        </w:rPr>
        <w:t>使用的。</w:t>
      </w:r>
    </w:p>
    <w:p w:rsidR="00463265" w:rsidRDefault="00463265" w:rsidP="00D063F3"/>
    <w:p w:rsidR="00B66348" w:rsidRDefault="00B66348" w:rsidP="00B66348">
      <w:pPr>
        <w:pStyle w:val="2"/>
        <w:shd w:val="clear" w:color="auto" w:fill="FFFFFF"/>
        <w:spacing w:before="560" w:after="280"/>
        <w:rPr>
          <w:rFonts w:ascii="微软雅黑" w:eastAsia="微软雅黑" w:hAnsi="微软雅黑"/>
          <w:color w:val="1A1A1A"/>
          <w:kern w:val="0"/>
          <w:sz w:val="29"/>
          <w:szCs w:val="29"/>
        </w:rPr>
      </w:pPr>
      <w:bookmarkStart w:id="15" w:name="_Toc42332001"/>
      <w:r>
        <w:rPr>
          <w:rFonts w:ascii="微软雅黑" w:eastAsia="微软雅黑" w:hAnsi="微软雅黑" w:hint="eastAsia"/>
          <w:color w:val="1A1A1A"/>
          <w:sz w:val="29"/>
          <w:szCs w:val="29"/>
        </w:rPr>
        <w:lastRenderedPageBreak/>
        <w:t>验证签名</w:t>
      </w:r>
      <w:bookmarkEnd w:id="15"/>
    </w:p>
    <w:p w:rsidR="00463265" w:rsidRDefault="00B66348" w:rsidP="00D063F3">
      <w:r>
        <w:rPr>
          <w:rFonts w:hint="eastAsia"/>
          <w:noProof/>
        </w:rPr>
        <w:drawing>
          <wp:inline distT="0" distB="0" distL="0" distR="0" wp14:anchorId="7279A90A" wp14:editId="4056DA0C">
            <wp:extent cx="5278120" cy="16624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微信截图_20200604085914.png"/>
                    <pic:cNvPicPr/>
                  </pic:nvPicPr>
                  <pic:blipFill>
                    <a:blip r:embed="rId34">
                      <a:extLst>
                        <a:ext uri="{28A0092B-C50C-407E-A947-70E740481C1C}">
                          <a14:useLocalDpi xmlns:a14="http://schemas.microsoft.com/office/drawing/2010/main" val="0"/>
                        </a:ext>
                      </a:extLst>
                    </a:blip>
                    <a:stretch>
                      <a:fillRect/>
                    </a:stretch>
                  </pic:blipFill>
                  <pic:spPr>
                    <a:xfrm>
                      <a:off x="0" y="0"/>
                      <a:ext cx="5278120" cy="1662430"/>
                    </a:xfrm>
                    <a:prstGeom prst="rect">
                      <a:avLst/>
                    </a:prstGeom>
                  </pic:spPr>
                </pic:pic>
              </a:graphicData>
            </a:graphic>
          </wp:inline>
        </w:drawing>
      </w:r>
    </w:p>
    <w:p w:rsidR="00B66348" w:rsidRDefault="00B66348" w:rsidP="00D063F3"/>
    <w:p w:rsidR="00B66348" w:rsidRDefault="00B66348" w:rsidP="00B66348">
      <w:pPr>
        <w:pStyle w:val="2"/>
      </w:pPr>
      <w:bookmarkStart w:id="16" w:name="_Toc42332002"/>
      <w:r>
        <w:rPr>
          <w:rFonts w:hint="eastAsia"/>
        </w:rPr>
        <w:t>算法的正确性</w:t>
      </w:r>
      <w:bookmarkEnd w:id="16"/>
    </w:p>
    <w:p w:rsidR="00B66348" w:rsidRDefault="00B66348" w:rsidP="00B66348">
      <w:r w:rsidRPr="00B66348">
        <w:rPr>
          <w:rFonts w:hint="eastAsia"/>
        </w:rPr>
        <w:t>算法的逻辑一开始看不是很容易理解，如果我们把前面用到的公式整合联立一下，就变得清晰了</w:t>
      </w:r>
      <w:r>
        <w:rPr>
          <w:rFonts w:hint="eastAsia"/>
        </w:rPr>
        <w:t>。</w:t>
      </w:r>
    </w:p>
    <w:p w:rsidR="00B66348" w:rsidRPr="00B66348" w:rsidRDefault="00D23B4A" w:rsidP="00B66348">
      <w:r>
        <w:rPr>
          <w:rFonts w:hint="eastAsia"/>
          <w:noProof/>
        </w:rPr>
        <w:drawing>
          <wp:inline distT="0" distB="0" distL="0" distR="0" wp14:anchorId="5EF7CA1C" wp14:editId="63118683">
            <wp:extent cx="5278120" cy="418846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微信截图_20200604090033.png"/>
                    <pic:cNvPicPr/>
                  </pic:nvPicPr>
                  <pic:blipFill>
                    <a:blip r:embed="rId35">
                      <a:extLst>
                        <a:ext uri="{28A0092B-C50C-407E-A947-70E740481C1C}">
                          <a14:useLocalDpi xmlns:a14="http://schemas.microsoft.com/office/drawing/2010/main" val="0"/>
                        </a:ext>
                      </a:extLst>
                    </a:blip>
                    <a:stretch>
                      <a:fillRect/>
                    </a:stretch>
                  </pic:blipFill>
                  <pic:spPr>
                    <a:xfrm>
                      <a:off x="0" y="0"/>
                      <a:ext cx="5278120" cy="4188460"/>
                    </a:xfrm>
                    <a:prstGeom prst="rect">
                      <a:avLst/>
                    </a:prstGeom>
                  </pic:spPr>
                </pic:pic>
              </a:graphicData>
            </a:graphic>
          </wp:inline>
        </w:drawing>
      </w:r>
    </w:p>
    <w:p w:rsidR="00B66348" w:rsidRDefault="00D23B4A" w:rsidP="00D063F3">
      <w:r w:rsidRPr="00D23B4A">
        <w:rPr>
          <w:rFonts w:hint="eastAsia"/>
        </w:rPr>
        <w:t>这不就是我们在签名时候的第二个步骤得到的等式吗！在生成签名和验证签名的时候，我们使用了不同的等式计算了同样的点</w:t>
      </w:r>
      <w:r w:rsidRPr="00D23B4A">
        <w:rPr>
          <w:rFonts w:hint="eastAsia"/>
        </w:rPr>
        <w:t xml:space="preserve"> P</w:t>
      </w:r>
      <w:r w:rsidRPr="00D23B4A">
        <w:rPr>
          <w:rFonts w:hint="eastAsia"/>
        </w:rPr>
        <w:t>，这就是这个算法能够使用的原因。</w:t>
      </w:r>
    </w:p>
    <w:p w:rsidR="00D23B4A" w:rsidRDefault="00D23B4A" w:rsidP="00D063F3"/>
    <w:p w:rsidR="00D23B4A" w:rsidRDefault="00D23B4A" w:rsidP="00D063F3">
      <w:r>
        <w:rPr>
          <w:rFonts w:hint="eastAsia"/>
        </w:rPr>
        <w:t>实践代码：</w:t>
      </w:r>
      <w:hyperlink r:id="rId36" w:history="1">
        <w:r>
          <w:rPr>
            <w:rStyle w:val="a6"/>
          </w:rPr>
          <w:t>https://github.com/andreacorbellini/ecc/blob/master/scripts/ecdsa.py</w:t>
        </w:r>
      </w:hyperlink>
    </w:p>
    <w:p w:rsidR="00D82953" w:rsidRDefault="00D82953" w:rsidP="00D063F3"/>
    <w:p w:rsidR="00D82953" w:rsidRDefault="00D82953" w:rsidP="00D82953">
      <w:pPr>
        <w:pStyle w:val="2"/>
      </w:pPr>
      <w:bookmarkStart w:id="17" w:name="_Toc42332003"/>
      <w:r>
        <w:rPr>
          <w:rFonts w:hint="eastAsia"/>
        </w:rPr>
        <w:lastRenderedPageBreak/>
        <w:t>k</w:t>
      </w:r>
      <w:r>
        <w:rPr>
          <w:rFonts w:hint="eastAsia"/>
        </w:rPr>
        <w:t>的重要性</w:t>
      </w:r>
      <w:bookmarkEnd w:id="17"/>
    </w:p>
    <w:p w:rsidR="00D82953" w:rsidRDefault="00D82953" w:rsidP="00D82953">
      <w:r>
        <w:rPr>
          <w:rFonts w:hint="eastAsia"/>
        </w:rPr>
        <w:t>在生成</w:t>
      </w:r>
      <w:r>
        <w:rPr>
          <w:rFonts w:hint="eastAsia"/>
        </w:rPr>
        <w:t xml:space="preserve"> ECDSA </w:t>
      </w:r>
      <w:r>
        <w:rPr>
          <w:rFonts w:hint="eastAsia"/>
        </w:rPr>
        <w:t>签名的过程中，保证</w:t>
      </w:r>
      <w:r>
        <w:rPr>
          <w:rFonts w:hint="eastAsia"/>
        </w:rPr>
        <w:t xml:space="preserve"> k </w:t>
      </w:r>
      <w:r>
        <w:rPr>
          <w:rFonts w:hint="eastAsia"/>
        </w:rPr>
        <w:t>的绝对私密非常重要。如果所有的签名都使用一样的</w:t>
      </w:r>
      <w:r>
        <w:rPr>
          <w:rFonts w:hint="eastAsia"/>
        </w:rPr>
        <w:t xml:space="preserve"> k</w:t>
      </w:r>
      <w:r>
        <w:rPr>
          <w:rFonts w:hint="eastAsia"/>
        </w:rPr>
        <w:t>，或者使用的随机数生成器不够随机（可预测），那么攻击者就能够找出私钥！</w:t>
      </w:r>
    </w:p>
    <w:p w:rsidR="00D82953" w:rsidRDefault="00D82953" w:rsidP="00D82953"/>
    <w:p w:rsidR="00D82953" w:rsidRDefault="00D82953" w:rsidP="00D82953">
      <w:r>
        <w:rPr>
          <w:rFonts w:hint="eastAsia"/>
        </w:rPr>
        <w:t>索尼在几年前就犯过这样的错误，正常来说，</w:t>
      </w:r>
      <w:r>
        <w:rPr>
          <w:rFonts w:hint="eastAsia"/>
        </w:rPr>
        <w:t xml:space="preserve"> PlayStation 3 </w:t>
      </w:r>
      <w:r>
        <w:rPr>
          <w:rFonts w:hint="eastAsia"/>
        </w:rPr>
        <w:t>只能运行被索尼的</w:t>
      </w:r>
      <w:r>
        <w:rPr>
          <w:rFonts w:hint="eastAsia"/>
        </w:rPr>
        <w:t xml:space="preserve"> ECDSA </w:t>
      </w:r>
      <w:r>
        <w:rPr>
          <w:rFonts w:hint="eastAsia"/>
        </w:rPr>
        <w:t>算法签名过的游戏，如果我想创建一个</w:t>
      </w:r>
      <w:r>
        <w:rPr>
          <w:rFonts w:hint="eastAsia"/>
        </w:rPr>
        <w:t xml:space="preserve"> PS3 </w:t>
      </w:r>
      <w:r>
        <w:rPr>
          <w:rFonts w:hint="eastAsia"/>
        </w:rPr>
        <w:t>的新游戏，我并不能在没有索尼签名的情况下向市场推广我的游戏。问题来了，索尼在</w:t>
      </w:r>
      <w:r>
        <w:rPr>
          <w:rFonts w:hint="eastAsia"/>
        </w:rPr>
        <w:t xml:space="preserve"> PS3 </w:t>
      </w:r>
      <w:r>
        <w:rPr>
          <w:rFonts w:hint="eastAsia"/>
        </w:rPr>
        <w:t>中的所有签名都是用固定的</w:t>
      </w:r>
      <w:r>
        <w:rPr>
          <w:rFonts w:hint="eastAsia"/>
        </w:rPr>
        <w:t xml:space="preserve"> k </w:t>
      </w:r>
      <w:r>
        <w:rPr>
          <w:rFonts w:hint="eastAsia"/>
        </w:rPr>
        <w:t>生成的。</w:t>
      </w:r>
    </w:p>
    <w:p w:rsidR="00D82953" w:rsidRPr="00D82953" w:rsidRDefault="00D82953" w:rsidP="00D82953">
      <w:r>
        <w:rPr>
          <w:rFonts w:hint="eastAsia"/>
          <w:noProof/>
        </w:rPr>
        <w:drawing>
          <wp:inline distT="0" distB="0" distL="0" distR="0" wp14:anchorId="32623079" wp14:editId="7BEA6679">
            <wp:extent cx="5278120" cy="2779395"/>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微信截图_20200604091508.png"/>
                    <pic:cNvPicPr/>
                  </pic:nvPicPr>
                  <pic:blipFill>
                    <a:blip r:embed="rId37">
                      <a:extLst>
                        <a:ext uri="{28A0092B-C50C-407E-A947-70E740481C1C}">
                          <a14:useLocalDpi xmlns:a14="http://schemas.microsoft.com/office/drawing/2010/main" val="0"/>
                        </a:ext>
                      </a:extLst>
                    </a:blip>
                    <a:stretch>
                      <a:fillRect/>
                    </a:stretch>
                  </pic:blipFill>
                  <pic:spPr>
                    <a:xfrm>
                      <a:off x="0" y="0"/>
                      <a:ext cx="5278120" cy="2779395"/>
                    </a:xfrm>
                    <a:prstGeom prst="rect">
                      <a:avLst/>
                    </a:prstGeom>
                  </pic:spPr>
                </pic:pic>
              </a:graphicData>
            </a:graphic>
          </wp:inline>
        </w:drawing>
      </w:r>
    </w:p>
    <w:p w:rsidR="00606C22" w:rsidRDefault="00C87D5E" w:rsidP="00C87D5E">
      <w:pPr>
        <w:pStyle w:val="1"/>
      </w:pPr>
      <w:bookmarkStart w:id="18" w:name="_Toc42332004"/>
      <w:r>
        <w:rPr>
          <w:rFonts w:hint="eastAsia"/>
        </w:rPr>
        <w:lastRenderedPageBreak/>
        <w:t>随机曲线</w:t>
      </w:r>
      <w:bookmarkEnd w:id="18"/>
    </w:p>
    <w:p w:rsidR="00C87D5E" w:rsidRDefault="00C87D5E" w:rsidP="00C87D5E"/>
    <w:p w:rsidR="00C87D5E" w:rsidRDefault="00C87D5E" w:rsidP="00C87D5E">
      <w:r>
        <w:rPr>
          <w:rFonts w:hint="eastAsia"/>
        </w:rPr>
        <w:t>随机曲线</w:t>
      </w:r>
    </w:p>
    <w:p w:rsidR="00C87D5E" w:rsidRDefault="00C87D5E" w:rsidP="00C87D5E">
      <w:r>
        <w:rPr>
          <w:rFonts w:hint="eastAsia"/>
        </w:rPr>
        <w:t>「离散对数问题很困难」这种说法其实不完全正确，有一类椭圆曲线特别的弱以至于一些不怀好意的算法可以有效率的求解离散对数问题。例如，具有</w:t>
      </w:r>
      <w:r>
        <w:rPr>
          <w:rFonts w:hint="eastAsia"/>
        </w:rPr>
        <w:t xml:space="preserve"> p = hn</w:t>
      </w:r>
      <w:r>
        <w:rPr>
          <w:rFonts w:hint="eastAsia"/>
        </w:rPr>
        <w:t>（这意味着有限域的阶等于椭圆曲线的阶）</w:t>
      </w:r>
      <w:r>
        <w:rPr>
          <w:rFonts w:hint="eastAsia"/>
        </w:rPr>
        <w:t xml:space="preserve"> </w:t>
      </w:r>
      <w:r>
        <w:rPr>
          <w:rFonts w:hint="eastAsia"/>
        </w:rPr>
        <w:t>性质的所有曲线对于</w:t>
      </w:r>
      <w:r>
        <w:rPr>
          <w:rFonts w:hint="eastAsia"/>
        </w:rPr>
        <w:t xml:space="preserve"> smart </w:t>
      </w:r>
      <w:r>
        <w:rPr>
          <w:rFonts w:hint="eastAsia"/>
        </w:rPr>
        <w:t>攻击是脆弱的，这就可以被用来在经典计算机上，多项式时间内解决离散对数问题。</w:t>
      </w:r>
    </w:p>
    <w:p w:rsidR="00C87D5E" w:rsidRDefault="00C87D5E" w:rsidP="00C87D5E"/>
    <w:p w:rsidR="00C87D5E" w:rsidRDefault="00C87D5E" w:rsidP="00C87D5E">
      <w:r>
        <w:rPr>
          <w:rFonts w:hint="eastAsia"/>
        </w:rPr>
        <w:t>现在，假设我给你一个曲线的主要参数，有可能我发现了一种新的没人知道的弱曲线，而且我已经在我给你的曲线上构建了一个快速算法，可以用来求解离散对数问题，我怎么样能让你确认我给你的曲线是安全的（换句话说，它不能被我用来做一些特殊攻击）？</w:t>
      </w:r>
    </w:p>
    <w:p w:rsidR="00C87D5E" w:rsidRDefault="00C87D5E" w:rsidP="00C87D5E"/>
    <w:p w:rsidR="00C87D5E" w:rsidRDefault="00C87D5E" w:rsidP="00C87D5E">
      <w:r>
        <w:rPr>
          <w:rFonts w:hint="eastAsia"/>
        </w:rPr>
        <w:t>为了解决这个问题，有时候我们需要另一个参数：种子</w:t>
      </w:r>
      <w:r>
        <w:rPr>
          <w:rFonts w:hint="eastAsia"/>
        </w:rPr>
        <w:t xml:space="preserve"> S</w:t>
      </w:r>
      <w:r>
        <w:rPr>
          <w:rFonts w:hint="eastAsia"/>
        </w:rPr>
        <w:t>，这是一个用来生成参数</w:t>
      </w:r>
      <w:r>
        <w:rPr>
          <w:rFonts w:hint="eastAsia"/>
        </w:rPr>
        <w:t xml:space="preserve"> a</w:t>
      </w:r>
      <w:r>
        <w:rPr>
          <w:rFonts w:hint="eastAsia"/>
        </w:rPr>
        <w:t>，</w:t>
      </w:r>
      <w:r>
        <w:rPr>
          <w:rFonts w:hint="eastAsia"/>
        </w:rPr>
        <w:t xml:space="preserve"> b </w:t>
      </w:r>
      <w:r>
        <w:rPr>
          <w:rFonts w:hint="eastAsia"/>
        </w:rPr>
        <w:t>或者基点</w:t>
      </w:r>
      <w:r>
        <w:rPr>
          <w:rFonts w:hint="eastAsia"/>
        </w:rPr>
        <w:t xml:space="preserve"> G</w:t>
      </w:r>
      <w:r>
        <w:rPr>
          <w:rFonts w:hint="eastAsia"/>
        </w:rPr>
        <w:t>，或者三个参数都生成的随机数，这些参数是通过计算种子</w:t>
      </w:r>
      <w:r>
        <w:rPr>
          <w:rFonts w:hint="eastAsia"/>
        </w:rPr>
        <w:t xml:space="preserve"> S </w:t>
      </w:r>
      <w:r>
        <w:rPr>
          <w:rFonts w:hint="eastAsia"/>
        </w:rPr>
        <w:t>的哈希值得到的。哈希值，我们知道的，是正向计算容易，反向计算困难的。</w:t>
      </w:r>
    </w:p>
    <w:p w:rsidR="00126B3A" w:rsidRDefault="00126B3A" w:rsidP="00C87D5E">
      <w:r>
        <w:rPr>
          <w:rFonts w:hint="eastAsia"/>
          <w:noProof/>
        </w:rPr>
        <w:drawing>
          <wp:inline distT="0" distB="0" distL="0" distR="0" wp14:anchorId="6A6A2BF6" wp14:editId="06256DE3">
            <wp:extent cx="5278120" cy="28143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微信截图_20200604081044.png"/>
                    <pic:cNvPicPr/>
                  </pic:nvPicPr>
                  <pic:blipFill>
                    <a:blip r:embed="rId38">
                      <a:extLst>
                        <a:ext uri="{28A0092B-C50C-407E-A947-70E740481C1C}">
                          <a14:useLocalDpi xmlns:a14="http://schemas.microsoft.com/office/drawing/2010/main" val="0"/>
                        </a:ext>
                      </a:extLst>
                    </a:blip>
                    <a:stretch>
                      <a:fillRect/>
                    </a:stretch>
                  </pic:blipFill>
                  <pic:spPr>
                    <a:xfrm>
                      <a:off x="0" y="0"/>
                      <a:ext cx="5278120" cy="2814320"/>
                    </a:xfrm>
                    <a:prstGeom prst="rect">
                      <a:avLst/>
                    </a:prstGeom>
                  </pic:spPr>
                </pic:pic>
              </a:graphicData>
            </a:graphic>
          </wp:inline>
        </w:drawing>
      </w:r>
    </w:p>
    <w:p w:rsidR="000921DC" w:rsidRDefault="000921DC" w:rsidP="000921DC">
      <w:r>
        <w:rPr>
          <w:rFonts w:hint="eastAsia"/>
        </w:rPr>
        <w:t>通过种子生成的曲线是可验证随机性的，使用哈希来生成参数的原则是众所周知的「</w:t>
      </w:r>
      <w:r>
        <w:rPr>
          <w:rFonts w:hint="eastAsia"/>
        </w:rPr>
        <w:t>Nothing-up-my-sleeve number</w:t>
      </w:r>
      <w:r>
        <w:rPr>
          <w:rFonts w:hint="eastAsia"/>
        </w:rPr>
        <w:t>」，这个原则也被运用在密码学中。</w:t>
      </w:r>
    </w:p>
    <w:p w:rsidR="000921DC" w:rsidRDefault="000921DC" w:rsidP="000921DC"/>
    <w:p w:rsidR="000921DC" w:rsidRDefault="000921DC" w:rsidP="000921DC">
      <w:r>
        <w:rPr>
          <w:rFonts w:hint="eastAsia"/>
        </w:rPr>
        <w:t>种子</w:t>
      </w:r>
      <w:r>
        <w:rPr>
          <w:rFonts w:hint="eastAsia"/>
        </w:rPr>
        <w:t xml:space="preserve"> S </w:t>
      </w:r>
      <w:r>
        <w:rPr>
          <w:rFonts w:hint="eastAsia"/>
        </w:rPr>
        <w:t>可以提供一种保证，使提供曲线的人不会知道一些特殊的攻击漏洞。如果我将种子</w:t>
      </w:r>
      <w:r>
        <w:rPr>
          <w:rFonts w:hint="eastAsia"/>
        </w:rPr>
        <w:t xml:space="preserve"> S </w:t>
      </w:r>
      <w:r>
        <w:rPr>
          <w:rFonts w:hint="eastAsia"/>
        </w:rPr>
        <w:t>和曲线一起提供给你，这就意味着我不会任意地选择参数</w:t>
      </w:r>
      <w:r>
        <w:rPr>
          <w:rFonts w:hint="eastAsia"/>
        </w:rPr>
        <w:t xml:space="preserve"> a </w:t>
      </w:r>
      <w:r>
        <w:rPr>
          <w:rFonts w:hint="eastAsia"/>
        </w:rPr>
        <w:t>和</w:t>
      </w:r>
      <w:r>
        <w:rPr>
          <w:rFonts w:hint="eastAsia"/>
        </w:rPr>
        <w:t xml:space="preserve"> b</w:t>
      </w:r>
      <w:r>
        <w:rPr>
          <w:rFonts w:hint="eastAsia"/>
        </w:rPr>
        <w:t>，你也就可以相对确认我不能够发起一些特数目的的攻击，为什么是「相对」的呢，这个稍后解释。</w:t>
      </w:r>
    </w:p>
    <w:p w:rsidR="000921DC" w:rsidRDefault="000921DC" w:rsidP="000921DC"/>
    <w:p w:rsidR="00126B3A" w:rsidRDefault="000921DC" w:rsidP="000921DC">
      <w:r>
        <w:rPr>
          <w:rFonts w:hint="eastAsia"/>
        </w:rPr>
        <w:t>生成和检查随机曲线的标准算法在</w:t>
      </w:r>
      <w:r>
        <w:rPr>
          <w:rFonts w:hint="eastAsia"/>
        </w:rPr>
        <w:t xml:space="preserve"> ANSI X9.62 </w:t>
      </w:r>
      <w:r>
        <w:rPr>
          <w:rFonts w:hint="eastAsia"/>
        </w:rPr>
        <w:t>中有描述，这是一个基于</w:t>
      </w:r>
      <w:r>
        <w:rPr>
          <w:rFonts w:hint="eastAsia"/>
        </w:rPr>
        <w:t xml:space="preserve"> SHA-1 </w:t>
      </w:r>
      <w:r>
        <w:rPr>
          <w:rFonts w:hint="eastAsia"/>
        </w:rPr>
        <w:t>的算法。如果你感兴趣，可以了解用于在</w:t>
      </w:r>
      <w:r>
        <w:rPr>
          <w:rFonts w:hint="eastAsia"/>
        </w:rPr>
        <w:t xml:space="preserve"> SECG </w:t>
      </w:r>
      <w:r>
        <w:rPr>
          <w:rFonts w:hint="eastAsia"/>
        </w:rPr>
        <w:t>规范上生成可验证随机曲线的算法（找到</w:t>
      </w:r>
      <w:r>
        <w:rPr>
          <w:rFonts w:hint="eastAsia"/>
        </w:rPr>
        <w:t xml:space="preserve"> "Verifiably Random Curves and Base Point Generators"</w:t>
      </w:r>
      <w:r>
        <w:rPr>
          <w:rFonts w:hint="eastAsia"/>
        </w:rPr>
        <w:t>）</w:t>
      </w:r>
    </w:p>
    <w:p w:rsidR="00B669C3" w:rsidRDefault="00B669C3" w:rsidP="000921DC"/>
    <w:p w:rsidR="00B669C3" w:rsidRPr="000921DC" w:rsidRDefault="00B669C3" w:rsidP="000921DC"/>
    <w:p w:rsidR="00F417D9" w:rsidRDefault="00F417D9" w:rsidP="00F417D9">
      <w:pPr>
        <w:pStyle w:val="1"/>
      </w:pPr>
      <w:bookmarkStart w:id="19" w:name="_Toc42332005"/>
      <w:r>
        <w:rPr>
          <w:rFonts w:hint="eastAsia"/>
        </w:rPr>
        <w:lastRenderedPageBreak/>
        <w:t>聚焦</w:t>
      </w:r>
      <w:r>
        <w:rPr>
          <w:rFonts w:hint="eastAsia"/>
        </w:rPr>
        <w:t>secp</w:t>
      </w:r>
      <w:r>
        <w:t>256</w:t>
      </w:r>
      <w:r>
        <w:rPr>
          <w:rFonts w:hint="eastAsia"/>
        </w:rPr>
        <w:t>k</w:t>
      </w:r>
      <w:r>
        <w:t>1</w:t>
      </w:r>
      <w:r>
        <w:rPr>
          <w:rFonts w:hint="eastAsia"/>
        </w:rPr>
        <w:t>椭圆曲线</w:t>
      </w:r>
      <w:bookmarkEnd w:id="19"/>
    </w:p>
    <w:p w:rsidR="00F417D9" w:rsidRDefault="00223F6F" w:rsidP="00223F6F">
      <w:pPr>
        <w:pStyle w:val="2"/>
      </w:pPr>
      <w:bookmarkStart w:id="20" w:name="_Toc42332006"/>
      <w:r>
        <w:rPr>
          <w:rFonts w:hint="eastAsia"/>
        </w:rPr>
        <w:t>参数解释</w:t>
      </w:r>
      <w:bookmarkEnd w:id="20"/>
    </w:p>
    <w:p w:rsidR="00223F6F" w:rsidRDefault="00223F6F" w:rsidP="00223F6F">
      <w:r>
        <w:rPr>
          <w:rFonts w:hint="eastAsia"/>
        </w:rPr>
        <w:t>p</w:t>
      </w:r>
      <w:r>
        <w:rPr>
          <w:rFonts w:hint="eastAsia"/>
        </w:rPr>
        <w:t>，</w:t>
      </w:r>
      <w:r>
        <w:rPr>
          <w:rFonts w:hint="eastAsia"/>
        </w:rPr>
        <w:t>a</w:t>
      </w:r>
      <w:r>
        <w:rPr>
          <w:rFonts w:hint="eastAsia"/>
        </w:rPr>
        <w:t>，</w:t>
      </w:r>
      <w:r>
        <w:rPr>
          <w:rFonts w:hint="eastAsia"/>
        </w:rPr>
        <w:t>b</w:t>
      </w:r>
      <w:r>
        <w:t xml:space="preserve"> </w:t>
      </w:r>
      <w:r>
        <w:rPr>
          <w:rFonts w:hint="eastAsia"/>
        </w:rPr>
        <w:t>，</w:t>
      </w:r>
      <w:r>
        <w:rPr>
          <w:rFonts w:hint="eastAsia"/>
        </w:rPr>
        <w:t>G</w:t>
      </w:r>
      <w:r>
        <w:rPr>
          <w:rFonts w:hint="eastAsia"/>
        </w:rPr>
        <w:t>，</w:t>
      </w:r>
      <w:r>
        <w:rPr>
          <w:rFonts w:hint="eastAsia"/>
        </w:rPr>
        <w:t>n</w:t>
      </w:r>
      <w:r>
        <w:rPr>
          <w:rFonts w:hint="eastAsia"/>
        </w:rPr>
        <w:t>，</w:t>
      </w:r>
      <w:r>
        <w:rPr>
          <w:rFonts w:hint="eastAsia"/>
        </w:rPr>
        <w:t>h</w:t>
      </w:r>
    </w:p>
    <w:p w:rsidR="00223F6F" w:rsidRDefault="00223F6F" w:rsidP="00223F6F">
      <w:r>
        <w:t>a</w:t>
      </w:r>
      <w:r>
        <w:rPr>
          <w:rFonts w:hint="eastAsia"/>
        </w:rPr>
        <w:t>和</w:t>
      </w:r>
      <w:r>
        <w:rPr>
          <w:rFonts w:hint="eastAsia"/>
        </w:rPr>
        <w:t>b</w:t>
      </w:r>
      <w:r>
        <w:rPr>
          <w:rFonts w:hint="eastAsia"/>
        </w:rPr>
        <w:t>是椭圆曲线的两个参数，这没什么好说的</w:t>
      </w:r>
    </w:p>
    <w:p w:rsidR="00223F6F" w:rsidRDefault="00223F6F" w:rsidP="00223F6F">
      <w:r>
        <w:rPr>
          <w:rFonts w:hint="eastAsia"/>
        </w:rPr>
        <w:t>p</w:t>
      </w:r>
      <w:r>
        <w:rPr>
          <w:rFonts w:hint="eastAsia"/>
        </w:rPr>
        <w:t>是椭圆曲线所在的有限域</w:t>
      </w:r>
      <w:r>
        <w:rPr>
          <w:rFonts w:hint="eastAsia"/>
        </w:rPr>
        <w:t>Fp</w:t>
      </w:r>
      <w:r>
        <w:rPr>
          <w:rFonts w:hint="eastAsia"/>
        </w:rPr>
        <w:t>。</w:t>
      </w:r>
      <w:r w:rsidR="0091394B">
        <w:rPr>
          <w:rFonts w:hint="eastAsia"/>
        </w:rPr>
        <w:t>密码学所使用的椭圆曲线都是定义在有限域上的。</w:t>
      </w:r>
      <w:r w:rsidR="00B50A61">
        <w:rPr>
          <w:rFonts w:hint="eastAsia"/>
        </w:rPr>
        <w:t>就叫它模素数</w:t>
      </w:r>
      <w:r w:rsidR="00B50A61">
        <w:rPr>
          <w:rFonts w:hint="eastAsia"/>
        </w:rPr>
        <w:t>p</w:t>
      </w:r>
      <w:r w:rsidR="00B50A61">
        <w:rPr>
          <w:rFonts w:hint="eastAsia"/>
        </w:rPr>
        <w:t>，因为</w:t>
      </w:r>
      <w:r w:rsidR="00B50A61">
        <w:rPr>
          <w:rFonts w:hint="eastAsia"/>
        </w:rPr>
        <w:t>p</w:t>
      </w:r>
      <w:r w:rsidR="00B50A61">
        <w:rPr>
          <w:rFonts w:hint="eastAsia"/>
        </w:rPr>
        <w:t>一定是素数。</w:t>
      </w:r>
    </w:p>
    <w:p w:rsidR="00223F6F" w:rsidRDefault="00223F6F" w:rsidP="00223F6F">
      <w:r>
        <w:rPr>
          <w:rFonts w:hint="eastAsia"/>
        </w:rPr>
        <w:t>G</w:t>
      </w:r>
      <w:r>
        <w:rPr>
          <w:rFonts w:hint="eastAsia"/>
        </w:rPr>
        <w:t>是产生元，或者叫基点。</w:t>
      </w:r>
    </w:p>
    <w:p w:rsidR="00A81B55" w:rsidRDefault="00223F6F" w:rsidP="00223F6F">
      <w:r>
        <w:rPr>
          <w:rFonts w:hint="eastAsia"/>
        </w:rPr>
        <w:t>n</w:t>
      </w:r>
      <w:r>
        <w:rPr>
          <w:rFonts w:hint="eastAsia"/>
        </w:rPr>
        <w:t>是椭圆曲线的子群的阶，表示这个子群的元素数量</w:t>
      </w:r>
      <w:r w:rsidR="00A81B55">
        <w:rPr>
          <w:rFonts w:hint="eastAsia"/>
        </w:rPr>
        <w:t>。同时它是使得</w:t>
      </w:r>
      <w:r w:rsidR="00A81B55">
        <w:rPr>
          <w:rFonts w:hint="eastAsia"/>
        </w:rPr>
        <w:t>n</w:t>
      </w:r>
      <w:r w:rsidR="00A81B55">
        <w:t xml:space="preserve">G </w:t>
      </w:r>
      <w:r w:rsidR="00A81B55">
        <w:rPr>
          <w:rFonts w:hint="eastAsia"/>
        </w:rPr>
        <w:t>=</w:t>
      </w:r>
      <w:r w:rsidR="00A81B55">
        <w:t xml:space="preserve"> O</w:t>
      </w:r>
      <w:r w:rsidR="00A81B55">
        <w:rPr>
          <w:rFonts w:hint="eastAsia"/>
        </w:rPr>
        <w:t>的最小正整数。</w:t>
      </w:r>
    </w:p>
    <w:p w:rsidR="00223F6F" w:rsidRDefault="00223F6F" w:rsidP="00223F6F">
      <w:r>
        <w:rPr>
          <w:rFonts w:hint="eastAsia"/>
        </w:rPr>
        <w:t>h</w:t>
      </w:r>
      <w:r>
        <w:rPr>
          <w:rFonts w:hint="eastAsia"/>
        </w:rPr>
        <w:t>是</w:t>
      </w:r>
      <w:r w:rsidR="00A81B55" w:rsidRPr="00A81B55">
        <w:rPr>
          <w:rFonts w:hint="eastAsia"/>
        </w:rPr>
        <w:t>椭圆曲线群的阶跟由</w:t>
      </w:r>
      <w:r w:rsidR="00A81B55">
        <w:t>G</w:t>
      </w:r>
      <w:r w:rsidR="00A81B55" w:rsidRPr="00A81B55">
        <w:rPr>
          <w:rFonts w:hint="eastAsia"/>
        </w:rPr>
        <w:t>生成的子群的阶的比值</w:t>
      </w:r>
      <w:r>
        <w:rPr>
          <w:rFonts w:hint="eastAsia"/>
        </w:rPr>
        <w:t>。如果是</w:t>
      </w:r>
      <w:r>
        <w:rPr>
          <w:rFonts w:hint="eastAsia"/>
        </w:rPr>
        <w:t>1</w:t>
      </w:r>
      <w:r>
        <w:rPr>
          <w:rFonts w:hint="eastAsia"/>
        </w:rPr>
        <w:t>表示这个子群就是</w:t>
      </w:r>
      <w:r w:rsidR="00A81B55">
        <w:rPr>
          <w:rFonts w:hint="eastAsia"/>
        </w:rPr>
        <w:t>该</w:t>
      </w:r>
      <w:r>
        <w:rPr>
          <w:rFonts w:hint="eastAsia"/>
        </w:rPr>
        <w:t>椭圆曲线群。</w:t>
      </w:r>
    </w:p>
    <w:p w:rsidR="00223F6F" w:rsidRDefault="00223F6F" w:rsidP="00223F6F"/>
    <w:p w:rsidR="00AA6A5F" w:rsidRDefault="00AA6A5F" w:rsidP="00AA6A5F">
      <w:r>
        <w:rPr>
          <w:rFonts w:hint="eastAsia"/>
        </w:rPr>
        <w:t>通常将</w:t>
      </w:r>
      <w:r>
        <w:rPr>
          <w:rFonts w:hint="eastAsia"/>
        </w:rPr>
        <w:t>Fp</w:t>
      </w:r>
      <w:r>
        <w:rPr>
          <w:rFonts w:hint="eastAsia"/>
        </w:rPr>
        <w:t>上的一条椭圆曲线描述为</w:t>
      </w:r>
      <w:r>
        <w:rPr>
          <w:rFonts w:hint="eastAsia"/>
        </w:rPr>
        <w:t>T=(p,a,b,G,n,h)p</w:t>
      </w:r>
      <w:r>
        <w:rPr>
          <w:rFonts w:hint="eastAsia"/>
        </w:rPr>
        <w:t>、</w:t>
      </w:r>
      <w:r>
        <w:rPr>
          <w:rFonts w:hint="eastAsia"/>
        </w:rPr>
        <w:t>a</w:t>
      </w:r>
      <w:r>
        <w:rPr>
          <w:rFonts w:hint="eastAsia"/>
        </w:rPr>
        <w:t>、</w:t>
      </w:r>
      <w:r>
        <w:rPr>
          <w:rFonts w:hint="eastAsia"/>
        </w:rPr>
        <w:t>b</w:t>
      </w:r>
      <w:r>
        <w:rPr>
          <w:rFonts w:hint="eastAsia"/>
        </w:rPr>
        <w:t>确定一条椭圆曲线（</w:t>
      </w:r>
      <w:r>
        <w:rPr>
          <w:rFonts w:hint="eastAsia"/>
        </w:rPr>
        <w:t>p</w:t>
      </w:r>
      <w:r>
        <w:rPr>
          <w:rFonts w:hint="eastAsia"/>
        </w:rPr>
        <w:t>为质数，</w:t>
      </w:r>
      <w:r>
        <w:rPr>
          <w:rFonts w:hint="eastAsia"/>
        </w:rPr>
        <w:t>(mod p)</w:t>
      </w:r>
      <w:r>
        <w:rPr>
          <w:rFonts w:hint="eastAsia"/>
        </w:rPr>
        <w:t>运算）</w:t>
      </w:r>
      <w:r>
        <w:rPr>
          <w:rFonts w:hint="eastAsia"/>
        </w:rPr>
        <w:t>G</w:t>
      </w:r>
      <w:r>
        <w:rPr>
          <w:rFonts w:hint="eastAsia"/>
        </w:rPr>
        <w:t>为基点，</w:t>
      </w:r>
      <w:r>
        <w:rPr>
          <w:rFonts w:hint="eastAsia"/>
        </w:rPr>
        <w:t>n</w:t>
      </w:r>
      <w:r>
        <w:rPr>
          <w:rFonts w:hint="eastAsia"/>
        </w:rPr>
        <w:t>为点</w:t>
      </w:r>
      <w:r>
        <w:rPr>
          <w:rFonts w:hint="eastAsia"/>
        </w:rPr>
        <w:t>G</w:t>
      </w:r>
      <w:r>
        <w:rPr>
          <w:rFonts w:hint="eastAsia"/>
        </w:rPr>
        <w:t>的阶，</w:t>
      </w:r>
      <w:r>
        <w:rPr>
          <w:rFonts w:hint="eastAsia"/>
        </w:rPr>
        <w:t>h</w:t>
      </w:r>
      <w:r>
        <w:rPr>
          <w:rFonts w:hint="eastAsia"/>
        </w:rPr>
        <w:t>是椭圆曲线上所有点的个数</w:t>
      </w:r>
      <w:r>
        <w:rPr>
          <w:rFonts w:hint="eastAsia"/>
        </w:rPr>
        <w:t>m</w:t>
      </w:r>
      <w:r>
        <w:rPr>
          <w:rFonts w:hint="eastAsia"/>
        </w:rPr>
        <w:t>与</w:t>
      </w:r>
      <w:r>
        <w:rPr>
          <w:rFonts w:hint="eastAsia"/>
        </w:rPr>
        <w:t>n</w:t>
      </w:r>
      <w:r>
        <w:rPr>
          <w:rFonts w:hint="eastAsia"/>
        </w:rPr>
        <w:t>相除的商的整数部分参量选择要求：</w:t>
      </w:r>
    </w:p>
    <w:p w:rsidR="00AA6A5F" w:rsidRDefault="00AA6A5F" w:rsidP="00AA6A5F">
      <w:r>
        <w:rPr>
          <w:rFonts w:hint="eastAsia"/>
        </w:rPr>
        <w:t>p</w:t>
      </w:r>
      <w:r>
        <w:rPr>
          <w:rFonts w:hint="eastAsia"/>
        </w:rPr>
        <w:t>越大安全性越好，但会导致计算速度变慢</w:t>
      </w:r>
    </w:p>
    <w:p w:rsidR="00AA6A5F" w:rsidRDefault="00AA6A5F" w:rsidP="00AA6A5F">
      <w:r>
        <w:rPr>
          <w:rFonts w:hint="eastAsia"/>
        </w:rPr>
        <w:t>200-bit</w:t>
      </w:r>
      <w:r>
        <w:rPr>
          <w:rFonts w:hint="eastAsia"/>
        </w:rPr>
        <w:t>左右可满足一般安全要求</w:t>
      </w:r>
    </w:p>
    <w:p w:rsidR="00AA6A5F" w:rsidRDefault="00AA6A5F" w:rsidP="00AA6A5F">
      <w:r>
        <w:rPr>
          <w:rFonts w:hint="eastAsia"/>
        </w:rPr>
        <w:t>n</w:t>
      </w:r>
      <w:r>
        <w:rPr>
          <w:rFonts w:hint="eastAsia"/>
        </w:rPr>
        <w:t>应为质数</w:t>
      </w:r>
    </w:p>
    <w:p w:rsidR="00AA6A5F" w:rsidRDefault="00AA6A5F" w:rsidP="00AA6A5F">
      <w:r>
        <w:rPr>
          <w:rFonts w:hint="eastAsia"/>
        </w:rPr>
        <w:t>h</w:t>
      </w:r>
      <w:r>
        <w:rPr>
          <w:rFonts w:hint="eastAsia"/>
        </w:rPr>
        <w:t>≤</w:t>
      </w:r>
      <w:r>
        <w:rPr>
          <w:rFonts w:hint="eastAsia"/>
        </w:rPr>
        <w:t>4</w:t>
      </w:r>
      <w:r>
        <w:rPr>
          <w:rFonts w:hint="eastAsia"/>
        </w:rPr>
        <w:t>；</w:t>
      </w:r>
    </w:p>
    <w:p w:rsidR="00AA6A5F" w:rsidRDefault="00AA6A5F" w:rsidP="00AA6A5F">
      <w:r>
        <w:rPr>
          <w:rFonts w:hint="eastAsia"/>
        </w:rPr>
        <w:t>p</w:t>
      </w:r>
      <w:r>
        <w:rPr>
          <w:rFonts w:hint="eastAsia"/>
        </w:rPr>
        <w:t>≠</w:t>
      </w:r>
      <w:r>
        <w:rPr>
          <w:rFonts w:hint="eastAsia"/>
        </w:rPr>
        <w:t>n</w:t>
      </w:r>
      <w:r>
        <w:rPr>
          <w:rFonts w:hint="eastAsia"/>
        </w:rPr>
        <w:t>×</w:t>
      </w:r>
      <w:r>
        <w:rPr>
          <w:rFonts w:hint="eastAsia"/>
        </w:rPr>
        <w:t xml:space="preserve">h </w:t>
      </w:r>
      <w:r>
        <w:rPr>
          <w:rFonts w:hint="eastAsia"/>
        </w:rPr>
        <w:t>；</w:t>
      </w:r>
    </w:p>
    <w:p w:rsidR="00AA6A5F" w:rsidRDefault="00AA6A5F" w:rsidP="00AA6A5F">
      <w:r>
        <w:rPr>
          <w:rFonts w:hint="eastAsia"/>
        </w:rPr>
        <w:t>pt</w:t>
      </w:r>
      <w:r>
        <w:rPr>
          <w:rFonts w:hint="eastAsia"/>
        </w:rPr>
        <w:t>≠</w:t>
      </w:r>
      <w:r>
        <w:rPr>
          <w:rFonts w:hint="eastAsia"/>
        </w:rPr>
        <w:t>1(mod n) (1</w:t>
      </w:r>
      <w:r>
        <w:rPr>
          <w:rFonts w:hint="eastAsia"/>
        </w:rPr>
        <w:t>≤</w:t>
      </w:r>
      <w:r>
        <w:rPr>
          <w:rFonts w:hint="eastAsia"/>
        </w:rPr>
        <w:t>t</w:t>
      </w:r>
      <w:r>
        <w:rPr>
          <w:rFonts w:hint="eastAsia"/>
        </w:rPr>
        <w:t>＜</w:t>
      </w:r>
      <w:r>
        <w:rPr>
          <w:rFonts w:hint="eastAsia"/>
        </w:rPr>
        <w:t>20)</w:t>
      </w:r>
    </w:p>
    <w:p w:rsidR="00AA6A5F" w:rsidRDefault="00AA6A5F" w:rsidP="00AA6A5F">
      <w:r>
        <w:rPr>
          <w:rFonts w:hint="eastAsia"/>
        </w:rPr>
        <w:t>4a^3</w:t>
      </w:r>
      <w:r>
        <w:rPr>
          <w:rFonts w:hint="eastAsia"/>
        </w:rPr>
        <w:t>＋</w:t>
      </w:r>
      <w:r>
        <w:rPr>
          <w:rFonts w:hint="eastAsia"/>
        </w:rPr>
        <w:t>27b^2</w:t>
      </w:r>
      <w:r>
        <w:rPr>
          <w:rFonts w:hint="eastAsia"/>
        </w:rPr>
        <w:t>≠</w:t>
      </w:r>
      <w:r>
        <w:rPr>
          <w:rFonts w:hint="eastAsia"/>
        </w:rPr>
        <w:t>0 (mod p)</w:t>
      </w:r>
    </w:p>
    <w:p w:rsidR="00AA6A5F" w:rsidRDefault="00AA6A5F" w:rsidP="00223F6F"/>
    <w:p w:rsidR="00AA6A5F" w:rsidRDefault="00AA6A5F" w:rsidP="00223F6F"/>
    <w:p w:rsidR="00F16DE0" w:rsidRDefault="00F16DE0" w:rsidP="00223F6F"/>
    <w:p w:rsidR="00F16DE0" w:rsidRDefault="00F16DE0" w:rsidP="00F16DE0">
      <w:pPr>
        <w:pStyle w:val="affc"/>
        <w:shd w:val="clear" w:color="auto" w:fill="FFFFFF"/>
        <w:rPr>
          <w:rFonts w:ascii="Arial" w:hAnsi="Arial" w:cs="Arial"/>
          <w:color w:val="323232"/>
          <w:spacing w:val="3"/>
        </w:rPr>
      </w:pPr>
      <w:r>
        <w:rPr>
          <w:rFonts w:ascii="Arial" w:hAnsi="Arial" w:cs="Arial"/>
          <w:color w:val="323232"/>
          <w:spacing w:val="3"/>
        </w:rPr>
        <w:t xml:space="preserve">secp256k1 </w:t>
      </w:r>
      <w:r>
        <w:rPr>
          <w:rFonts w:ascii="Arial" w:hAnsi="Arial" w:cs="Arial"/>
          <w:color w:val="323232"/>
          <w:spacing w:val="3"/>
        </w:rPr>
        <w:t>是</w:t>
      </w:r>
      <w:hyperlink r:id="rId39" w:history="1">
        <w:r>
          <w:rPr>
            <w:rStyle w:val="a6"/>
            <w:rFonts w:ascii="Arial" w:hAnsi="Arial" w:cs="Arial"/>
            <w:spacing w:val="3"/>
          </w:rPr>
          <w:t>高效密码组标准</w:t>
        </w:r>
        <w:r>
          <w:rPr>
            <w:rStyle w:val="a6"/>
            <w:rFonts w:ascii="Arial" w:hAnsi="Arial" w:cs="Arial"/>
            <w:spacing w:val="3"/>
          </w:rPr>
          <w:t>(SECG)</w:t>
        </w:r>
      </w:hyperlink>
      <w:r>
        <w:rPr>
          <w:rFonts w:ascii="Arial" w:hAnsi="Arial" w:cs="Arial"/>
          <w:color w:val="323232"/>
          <w:spacing w:val="3"/>
        </w:rPr>
        <w:t> </w:t>
      </w:r>
      <w:r>
        <w:rPr>
          <w:rFonts w:ascii="Arial" w:hAnsi="Arial" w:cs="Arial"/>
          <w:color w:val="323232"/>
          <w:spacing w:val="3"/>
        </w:rPr>
        <w:t>协会开发的一套高效的椭圆曲线签名算法标准。</w:t>
      </w:r>
      <w:r>
        <w:rPr>
          <w:rFonts w:ascii="Arial" w:hAnsi="Arial" w:cs="Arial"/>
          <w:color w:val="323232"/>
          <w:spacing w:val="3"/>
        </w:rPr>
        <w:t xml:space="preserve"> </w:t>
      </w:r>
      <w:r>
        <w:rPr>
          <w:rFonts w:ascii="Arial" w:hAnsi="Arial" w:cs="Arial"/>
          <w:color w:val="323232"/>
          <w:spacing w:val="3"/>
        </w:rPr>
        <w:t>在比特币流行之前，</w:t>
      </w:r>
      <w:r>
        <w:rPr>
          <w:rFonts w:ascii="Arial" w:hAnsi="Arial" w:cs="Arial"/>
          <w:color w:val="323232"/>
          <w:spacing w:val="3"/>
        </w:rPr>
        <w:t>secp256k1</w:t>
      </w:r>
      <w:r>
        <w:rPr>
          <w:rFonts w:ascii="Arial" w:hAnsi="Arial" w:cs="Arial"/>
          <w:color w:val="323232"/>
          <w:spacing w:val="3"/>
        </w:rPr>
        <w:t>并未真正使用过。</w:t>
      </w:r>
      <w:r>
        <w:rPr>
          <w:rFonts w:ascii="Arial" w:hAnsi="Arial" w:cs="Arial"/>
          <w:color w:val="323232"/>
          <w:spacing w:val="3"/>
        </w:rPr>
        <w:t xml:space="preserve">secp256k1 </w:t>
      </w:r>
      <w:r>
        <w:rPr>
          <w:rFonts w:ascii="Arial" w:hAnsi="Arial" w:cs="Arial"/>
          <w:color w:val="323232"/>
          <w:spacing w:val="3"/>
        </w:rPr>
        <w:t>命名由几部分组成：</w:t>
      </w:r>
      <w:r>
        <w:rPr>
          <w:rFonts w:ascii="Arial" w:hAnsi="Arial" w:cs="Arial"/>
          <w:color w:val="323232"/>
          <w:spacing w:val="3"/>
        </w:rPr>
        <w:t>sec</w:t>
      </w:r>
      <w:r>
        <w:rPr>
          <w:rFonts w:ascii="Arial" w:hAnsi="Arial" w:cs="Arial"/>
          <w:color w:val="323232"/>
          <w:spacing w:val="3"/>
        </w:rPr>
        <w:t>来自</w:t>
      </w:r>
      <w:r>
        <w:rPr>
          <w:rFonts w:ascii="Arial" w:hAnsi="Arial" w:cs="Arial"/>
          <w:color w:val="323232"/>
          <w:spacing w:val="3"/>
        </w:rPr>
        <w:t>SECG</w:t>
      </w:r>
      <w:r>
        <w:rPr>
          <w:rFonts w:ascii="Arial" w:hAnsi="Arial" w:cs="Arial"/>
          <w:color w:val="323232"/>
          <w:spacing w:val="3"/>
        </w:rPr>
        <w:t>标准，</w:t>
      </w:r>
      <w:r>
        <w:rPr>
          <w:rFonts w:ascii="Arial" w:hAnsi="Arial" w:cs="Arial"/>
          <w:color w:val="323232"/>
          <w:spacing w:val="3"/>
        </w:rPr>
        <w:t>p</w:t>
      </w:r>
      <w:r>
        <w:rPr>
          <w:rFonts w:ascii="Arial" w:hAnsi="Arial" w:cs="Arial"/>
          <w:color w:val="323232"/>
          <w:spacing w:val="3"/>
        </w:rPr>
        <w:t>表示曲线坐标是素数域，</w:t>
      </w:r>
      <w:r>
        <w:rPr>
          <w:rFonts w:ascii="Arial" w:hAnsi="Arial" w:cs="Arial"/>
          <w:color w:val="323232"/>
          <w:spacing w:val="3"/>
        </w:rPr>
        <w:t>256</w:t>
      </w:r>
      <w:r>
        <w:rPr>
          <w:rFonts w:ascii="Arial" w:hAnsi="Arial" w:cs="Arial"/>
          <w:color w:val="323232"/>
          <w:spacing w:val="3"/>
        </w:rPr>
        <w:t>表示素数是</w:t>
      </w:r>
      <w:r>
        <w:rPr>
          <w:rFonts w:ascii="Arial" w:hAnsi="Arial" w:cs="Arial"/>
          <w:color w:val="323232"/>
          <w:spacing w:val="3"/>
        </w:rPr>
        <w:t>256</w:t>
      </w:r>
      <w:r>
        <w:rPr>
          <w:rFonts w:ascii="Arial" w:hAnsi="Arial" w:cs="Arial"/>
          <w:color w:val="323232"/>
          <w:spacing w:val="3"/>
        </w:rPr>
        <w:t>位长，</w:t>
      </w:r>
      <w:r>
        <w:rPr>
          <w:rFonts w:ascii="Arial" w:hAnsi="Arial" w:cs="Arial"/>
          <w:color w:val="323232"/>
          <w:spacing w:val="3"/>
        </w:rPr>
        <w:t xml:space="preserve">k </w:t>
      </w:r>
      <w:r>
        <w:rPr>
          <w:rFonts w:ascii="Arial" w:hAnsi="Arial" w:cs="Arial"/>
          <w:color w:val="323232"/>
          <w:spacing w:val="3"/>
        </w:rPr>
        <w:t>表示它是</w:t>
      </w:r>
      <w:r>
        <w:rPr>
          <w:rFonts w:ascii="Arial" w:hAnsi="Arial" w:cs="Arial"/>
          <w:color w:val="323232"/>
          <w:spacing w:val="3"/>
        </w:rPr>
        <w:t xml:space="preserve"> Koblitz </w:t>
      </w:r>
      <w:r>
        <w:rPr>
          <w:rFonts w:ascii="Arial" w:hAnsi="Arial" w:cs="Arial"/>
          <w:color w:val="323232"/>
          <w:spacing w:val="3"/>
        </w:rPr>
        <w:t>曲线的变体，</w:t>
      </w:r>
      <w:r>
        <w:rPr>
          <w:rFonts w:ascii="Arial" w:hAnsi="Arial" w:cs="Arial"/>
          <w:color w:val="323232"/>
          <w:spacing w:val="3"/>
        </w:rPr>
        <w:t>1</w:t>
      </w:r>
      <w:r>
        <w:rPr>
          <w:rFonts w:ascii="Arial" w:hAnsi="Arial" w:cs="Arial"/>
          <w:color w:val="323232"/>
          <w:spacing w:val="3"/>
        </w:rPr>
        <w:t>表示它是第一个标准中该类型的曲线。</w:t>
      </w:r>
    </w:p>
    <w:p w:rsidR="00F16DE0" w:rsidRDefault="00F16DE0" w:rsidP="00F16DE0">
      <w:pPr>
        <w:pStyle w:val="affc"/>
        <w:shd w:val="clear" w:color="auto" w:fill="FFFFFF"/>
        <w:rPr>
          <w:rFonts w:ascii="Arial" w:hAnsi="Arial" w:cs="Arial"/>
          <w:color w:val="999999"/>
          <w:spacing w:val="3"/>
        </w:rPr>
      </w:pPr>
      <w:r>
        <w:rPr>
          <w:rFonts w:ascii="Arial" w:hAnsi="Arial" w:cs="Arial"/>
          <w:color w:val="999999"/>
          <w:spacing w:val="3"/>
        </w:rPr>
        <w:t xml:space="preserve">SECG(Standards for Efficient Cryptography Group) </w:t>
      </w:r>
      <w:r>
        <w:rPr>
          <w:rFonts w:ascii="Arial" w:hAnsi="Arial" w:cs="Arial"/>
          <w:color w:val="999999"/>
          <w:spacing w:val="3"/>
        </w:rPr>
        <w:t>成立于</w:t>
      </w:r>
      <w:r>
        <w:rPr>
          <w:rFonts w:ascii="Arial" w:hAnsi="Arial" w:cs="Arial"/>
          <w:color w:val="999999"/>
          <w:spacing w:val="3"/>
        </w:rPr>
        <w:t>1998</w:t>
      </w:r>
      <w:r>
        <w:rPr>
          <w:rFonts w:ascii="Arial" w:hAnsi="Arial" w:cs="Arial"/>
          <w:color w:val="999999"/>
          <w:spacing w:val="3"/>
        </w:rPr>
        <w:t>年，一个从事密码标准通用性潜力研究的组织。旨在促进在各种计算平台上采用高效加密和提高互操作性。</w:t>
      </w:r>
    </w:p>
    <w:p w:rsidR="00F16DE0" w:rsidRDefault="00F16DE0" w:rsidP="00F16DE0">
      <w:pPr>
        <w:pStyle w:val="affc"/>
        <w:shd w:val="clear" w:color="auto" w:fill="FFFFFF"/>
        <w:rPr>
          <w:rFonts w:ascii="Arial" w:hAnsi="Arial" w:cs="Arial"/>
          <w:color w:val="323232"/>
          <w:spacing w:val="3"/>
        </w:rPr>
      </w:pPr>
      <w:r>
        <w:rPr>
          <w:rFonts w:ascii="Arial" w:hAnsi="Arial" w:cs="Arial"/>
          <w:color w:val="323232"/>
          <w:spacing w:val="3"/>
        </w:rPr>
        <w:t>但因具有几个不错的特性，现在它越来越受欢迎。大多数常用的椭圆曲线是随机结构，但</w:t>
      </w:r>
      <w:r>
        <w:rPr>
          <w:rFonts w:ascii="Arial" w:hAnsi="Arial" w:cs="Arial"/>
          <w:color w:val="323232"/>
          <w:spacing w:val="3"/>
        </w:rPr>
        <w:t xml:space="preserve"> secp256k1</w:t>
      </w:r>
      <w:r>
        <w:rPr>
          <w:rFonts w:ascii="Arial" w:hAnsi="Arial" w:cs="Arial"/>
          <w:color w:val="323232"/>
          <w:spacing w:val="3"/>
        </w:rPr>
        <w:t>是为了更有效率的计算而构造了一个非随机结构。因此经过充分地优化算法代码实现，其计算效率可以比其他椭圆曲线算法快</w:t>
      </w:r>
      <w:r>
        <w:rPr>
          <w:rFonts w:ascii="Arial" w:hAnsi="Arial" w:cs="Arial"/>
          <w:color w:val="323232"/>
          <w:spacing w:val="3"/>
        </w:rPr>
        <w:t>30%</w:t>
      </w:r>
      <w:r>
        <w:rPr>
          <w:rFonts w:ascii="Arial" w:hAnsi="Arial" w:cs="Arial"/>
          <w:color w:val="323232"/>
          <w:spacing w:val="3"/>
        </w:rPr>
        <w:t>以上。此外，与常用的</w:t>
      </w:r>
      <w:r>
        <w:rPr>
          <w:rFonts w:ascii="Arial" w:hAnsi="Arial" w:cs="Arial"/>
          <w:color w:val="323232"/>
          <w:spacing w:val="3"/>
        </w:rPr>
        <w:t>NIST</w:t>
      </w:r>
      <w:r>
        <w:rPr>
          <w:rFonts w:ascii="Arial" w:hAnsi="Arial" w:cs="Arial"/>
          <w:color w:val="323232"/>
          <w:spacing w:val="3"/>
        </w:rPr>
        <w:t>曲线不同，</w:t>
      </w:r>
      <w:r>
        <w:rPr>
          <w:rFonts w:ascii="Arial" w:hAnsi="Arial" w:cs="Arial"/>
          <w:color w:val="323232"/>
          <w:spacing w:val="3"/>
        </w:rPr>
        <w:t xml:space="preserve">secp256k1 </w:t>
      </w:r>
      <w:r>
        <w:rPr>
          <w:rFonts w:ascii="Arial" w:hAnsi="Arial" w:cs="Arial"/>
          <w:color w:val="323232"/>
          <w:spacing w:val="3"/>
        </w:rPr>
        <w:t>的常量是以可预测的方式挑选的，这可以有效降低曲线设计者安置后门的可能性。</w:t>
      </w:r>
    </w:p>
    <w:p w:rsidR="00F16DE0" w:rsidRDefault="003F6ADC" w:rsidP="00223F6F">
      <w:r>
        <w:rPr>
          <w:noProof/>
        </w:rPr>
        <w:lastRenderedPageBreak/>
        <w:drawing>
          <wp:inline distT="0" distB="0" distL="0" distR="0">
            <wp:extent cx="5278120" cy="2436550"/>
            <wp:effectExtent l="0" t="0" r="0" b="1905"/>
            <wp:docPr id="3" name="图片 3" descr="密码学技术分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密码学技术分类"/>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8120" cy="2436550"/>
                    </a:xfrm>
                    <a:prstGeom prst="rect">
                      <a:avLst/>
                    </a:prstGeom>
                    <a:noFill/>
                    <a:ln>
                      <a:noFill/>
                    </a:ln>
                  </pic:spPr>
                </pic:pic>
              </a:graphicData>
            </a:graphic>
          </wp:inline>
        </w:drawing>
      </w:r>
    </w:p>
    <w:p w:rsidR="003F6ADC" w:rsidRDefault="003F6ADC" w:rsidP="00223F6F">
      <w:pPr>
        <w:rPr>
          <w:rFonts w:ascii="Arial" w:hAnsi="Arial" w:cs="Arial"/>
          <w:color w:val="323232"/>
          <w:spacing w:val="3"/>
          <w:shd w:val="clear" w:color="auto" w:fill="FFFFFF"/>
        </w:rPr>
      </w:pPr>
      <w:r>
        <w:rPr>
          <w:rFonts w:ascii="Arial" w:hAnsi="Arial" w:cs="Arial"/>
          <w:color w:val="323232"/>
          <w:spacing w:val="3"/>
          <w:shd w:val="clear" w:color="auto" w:fill="FFFFFF"/>
        </w:rPr>
        <w:t>从图中看到，</w:t>
      </w:r>
      <w:r>
        <w:rPr>
          <w:rFonts w:ascii="Arial" w:hAnsi="Arial" w:cs="Arial"/>
          <w:color w:val="323232"/>
          <w:spacing w:val="3"/>
          <w:shd w:val="clear" w:color="auto" w:fill="FFFFFF"/>
        </w:rPr>
        <w:t xml:space="preserve">secp256k1 </w:t>
      </w:r>
      <w:r>
        <w:rPr>
          <w:rFonts w:ascii="Arial" w:hAnsi="Arial" w:cs="Arial"/>
          <w:color w:val="323232"/>
          <w:spacing w:val="3"/>
          <w:shd w:val="clear" w:color="auto" w:fill="FFFFFF"/>
        </w:rPr>
        <w:t>是</w:t>
      </w:r>
      <w:r>
        <w:rPr>
          <w:rFonts w:ascii="Arial" w:hAnsi="Arial" w:cs="Arial"/>
          <w:color w:val="323232"/>
          <w:spacing w:val="3"/>
          <w:shd w:val="clear" w:color="auto" w:fill="FFFFFF"/>
        </w:rPr>
        <w:t xml:space="preserve"> ECDSA </w:t>
      </w:r>
      <w:r>
        <w:rPr>
          <w:rFonts w:ascii="Arial" w:hAnsi="Arial" w:cs="Arial"/>
          <w:color w:val="323232"/>
          <w:spacing w:val="3"/>
          <w:shd w:val="clear" w:color="auto" w:fill="FFFFFF"/>
        </w:rPr>
        <w:t>算法中的一个标准，出现的也比较晚。为何中本聪为比特币</w:t>
      </w:r>
      <w:r>
        <w:rPr>
          <w:rFonts w:ascii="Arial" w:hAnsi="Arial" w:cs="Arial"/>
          <w:color w:val="323232"/>
          <w:spacing w:val="3"/>
          <w:shd w:val="clear" w:color="auto" w:fill="FFFFFF"/>
        </w:rPr>
        <w:t>secp256k1</w:t>
      </w:r>
      <w:r>
        <w:rPr>
          <w:rFonts w:ascii="Arial" w:hAnsi="Arial" w:cs="Arial"/>
          <w:color w:val="323232"/>
          <w:spacing w:val="3"/>
          <w:shd w:val="clear" w:color="auto" w:fill="FFFFFF"/>
        </w:rPr>
        <w:t>作为交易验证的签名算法？比特币开发者社区曾讨论过</w:t>
      </w:r>
      <w:r>
        <w:rPr>
          <w:rFonts w:ascii="Arial" w:hAnsi="Arial" w:cs="Arial"/>
          <w:color w:val="323232"/>
          <w:spacing w:val="3"/>
          <w:shd w:val="clear" w:color="auto" w:fill="FFFFFF"/>
        </w:rPr>
        <w:t> </w:t>
      </w:r>
      <w:hyperlink r:id="rId41" w:history="1">
        <w:r>
          <w:rPr>
            <w:rStyle w:val="a6"/>
            <w:rFonts w:ascii="Arial" w:hAnsi="Arial" w:cs="Arial"/>
            <w:spacing w:val="3"/>
            <w:shd w:val="clear" w:color="auto" w:fill="FFFFFF"/>
          </w:rPr>
          <w:t>secp256k1</w:t>
        </w:r>
      </w:hyperlink>
      <w:r>
        <w:rPr>
          <w:rFonts w:ascii="Arial" w:hAnsi="Arial" w:cs="Arial"/>
          <w:color w:val="323232"/>
          <w:spacing w:val="3"/>
          <w:shd w:val="clear" w:color="auto" w:fill="FFFFFF"/>
        </w:rPr>
        <w:t> </w:t>
      </w:r>
      <w:r>
        <w:rPr>
          <w:rFonts w:ascii="Arial" w:hAnsi="Arial" w:cs="Arial"/>
          <w:color w:val="323232"/>
          <w:spacing w:val="3"/>
          <w:shd w:val="clear" w:color="auto" w:fill="FFFFFF"/>
        </w:rPr>
        <w:t>是否安全。中本聪没有明确解释，只是说道</w:t>
      </w:r>
      <w:r>
        <w:rPr>
          <w:rFonts w:ascii="Arial" w:hAnsi="Arial" w:cs="Arial"/>
          <w:color w:val="323232"/>
          <w:spacing w:val="3"/>
          <w:shd w:val="clear" w:color="auto" w:fill="FFFFFF"/>
        </w:rPr>
        <w:t>”</w:t>
      </w:r>
      <w:r>
        <w:rPr>
          <w:rFonts w:ascii="Arial" w:hAnsi="Arial" w:cs="Arial"/>
          <w:color w:val="323232"/>
          <w:spacing w:val="3"/>
          <w:shd w:val="clear" w:color="auto" w:fill="FFFFFF"/>
        </w:rPr>
        <w:t>有根据的推测</w:t>
      </w:r>
      <w:r>
        <w:rPr>
          <w:rFonts w:ascii="Arial" w:hAnsi="Arial" w:cs="Arial"/>
          <w:color w:val="323232"/>
          <w:spacing w:val="3"/>
          <w:shd w:val="clear" w:color="auto" w:fill="FFFFFF"/>
        </w:rPr>
        <w:t>”</w:t>
      </w:r>
      <w:r>
        <w:rPr>
          <w:rFonts w:ascii="Arial" w:hAnsi="Arial" w:cs="Arial"/>
          <w:color w:val="323232"/>
          <w:spacing w:val="3"/>
          <w:shd w:val="clear" w:color="auto" w:fill="FFFFFF"/>
        </w:rPr>
        <w:t>。社区的讨论不外乎是在安全和效率上做权衡，选择一个不受任何政府控制、无后门的签名算法是比特币的首要考虑因素，其次，也需要提供计算速度，毕竟在比特币中加密、签名、校验签名是不断在处理的事情（</w:t>
      </w:r>
      <w:r>
        <w:rPr>
          <w:rFonts w:ascii="Arial" w:hAnsi="Arial" w:cs="Arial"/>
          <w:color w:val="323232"/>
          <w:spacing w:val="3"/>
          <w:shd w:val="clear" w:color="auto" w:fill="FFFFFF"/>
        </w:rPr>
        <w:t>60%</w:t>
      </w:r>
      <w:r>
        <w:rPr>
          <w:rFonts w:ascii="Arial" w:hAnsi="Arial" w:cs="Arial"/>
          <w:color w:val="323232"/>
          <w:spacing w:val="3"/>
          <w:shd w:val="clear" w:color="auto" w:fill="FFFFFF"/>
        </w:rPr>
        <w:t>左右的</w:t>
      </w:r>
      <w:r>
        <w:rPr>
          <w:rFonts w:ascii="Arial" w:hAnsi="Arial" w:cs="Arial"/>
          <w:color w:val="323232"/>
          <w:spacing w:val="3"/>
          <w:shd w:val="clear" w:color="auto" w:fill="FFFFFF"/>
        </w:rPr>
        <w:t>CPU</w:t>
      </w:r>
      <w:r>
        <w:rPr>
          <w:rFonts w:ascii="Arial" w:hAnsi="Arial" w:cs="Arial"/>
          <w:color w:val="323232"/>
          <w:spacing w:val="3"/>
          <w:shd w:val="clear" w:color="auto" w:fill="FFFFFF"/>
        </w:rPr>
        <w:t>时间几乎全用在这上面），而具有可预测性、高计算效率特性的</w:t>
      </w:r>
      <w:r>
        <w:rPr>
          <w:rFonts w:ascii="Arial" w:hAnsi="Arial" w:cs="Arial"/>
          <w:color w:val="323232"/>
          <w:spacing w:val="3"/>
          <w:shd w:val="clear" w:color="auto" w:fill="FFFFFF"/>
        </w:rPr>
        <w:t>Koblitz</w:t>
      </w:r>
      <w:r>
        <w:rPr>
          <w:rFonts w:ascii="Arial" w:hAnsi="Arial" w:cs="Arial"/>
          <w:color w:val="323232"/>
          <w:spacing w:val="3"/>
          <w:shd w:val="clear" w:color="auto" w:fill="FFFFFF"/>
        </w:rPr>
        <w:t>曲线是不错的选择。基于安全第一，效率第二原则，</w:t>
      </w:r>
      <w:r>
        <w:rPr>
          <w:rFonts w:ascii="Arial" w:hAnsi="Arial" w:cs="Arial"/>
          <w:color w:val="323232"/>
          <w:spacing w:val="3"/>
          <w:shd w:val="clear" w:color="auto" w:fill="FFFFFF"/>
        </w:rPr>
        <w:t xml:space="preserve">secp256k1 </w:t>
      </w:r>
      <w:r>
        <w:rPr>
          <w:rFonts w:ascii="Arial" w:hAnsi="Arial" w:cs="Arial"/>
          <w:color w:val="323232"/>
          <w:spacing w:val="3"/>
          <w:shd w:val="clear" w:color="auto" w:fill="FFFFFF"/>
        </w:rPr>
        <w:t>就是一个最优解。</w:t>
      </w:r>
    </w:p>
    <w:p w:rsidR="003F6ADC" w:rsidRDefault="003F6ADC" w:rsidP="00223F6F">
      <w:pPr>
        <w:rPr>
          <w:rFonts w:ascii="Arial" w:hAnsi="Arial" w:cs="Arial"/>
          <w:color w:val="323232"/>
          <w:spacing w:val="3"/>
          <w:shd w:val="clear" w:color="auto" w:fill="FFFFFF"/>
        </w:rPr>
      </w:pPr>
    </w:p>
    <w:p w:rsidR="003F6ADC" w:rsidRPr="00F16DE0" w:rsidRDefault="003F6ADC" w:rsidP="00223F6F"/>
    <w:p w:rsidR="009B1398" w:rsidRDefault="00A83B12" w:rsidP="009B1398">
      <w:pPr>
        <w:pStyle w:val="1"/>
      </w:pPr>
      <w:bookmarkStart w:id="21" w:name="_Toc42332007"/>
      <w:r>
        <w:rPr>
          <w:rFonts w:hint="eastAsia"/>
        </w:rPr>
        <w:lastRenderedPageBreak/>
        <w:t>F</w:t>
      </w:r>
      <w:r>
        <w:t>AQ</w:t>
      </w:r>
      <w:bookmarkEnd w:id="21"/>
    </w:p>
    <w:p w:rsidR="00A83B12" w:rsidRDefault="00A83B12" w:rsidP="00A83B12">
      <w:r w:rsidRPr="00EB7B05">
        <w:rPr>
          <w:rFonts w:hint="eastAsia"/>
          <w:highlight w:val="yellow"/>
        </w:rPr>
        <w:t>椭圆曲线有限循环群，有限是由什么参数决定的，而循环又是由什么决定的？</w:t>
      </w:r>
    </w:p>
    <w:p w:rsidR="00A83B12" w:rsidRDefault="00A83B12" w:rsidP="00A83B12">
      <w:r>
        <w:rPr>
          <w:rFonts w:hint="eastAsia"/>
        </w:rPr>
        <w:t>答：</w:t>
      </w:r>
      <w:r>
        <w:rPr>
          <w:rFonts w:hint="eastAsia"/>
        </w:rPr>
        <w:t xml:space="preserve"> </w:t>
      </w:r>
      <w:r>
        <w:rPr>
          <w:rFonts w:hint="eastAsia"/>
        </w:rPr>
        <w:t>有限，是由</w:t>
      </w:r>
      <w:r w:rsidR="00EF134F">
        <w:rPr>
          <w:rFonts w:hint="eastAsia"/>
        </w:rPr>
        <w:t>mod</w:t>
      </w:r>
      <w:r w:rsidR="00EF134F">
        <w:t xml:space="preserve"> </w:t>
      </w:r>
      <w:r w:rsidR="00EF134F">
        <w:rPr>
          <w:rFonts w:hint="eastAsia"/>
        </w:rPr>
        <w:t>p</w:t>
      </w:r>
      <w:r w:rsidR="00EF134F">
        <w:rPr>
          <w:rFonts w:hint="eastAsia"/>
        </w:rPr>
        <w:t>后面那个素数</w:t>
      </w:r>
      <w:r w:rsidR="00EF134F">
        <w:rPr>
          <w:rFonts w:hint="eastAsia"/>
        </w:rPr>
        <w:t>p</w:t>
      </w:r>
      <w:r w:rsidR="00EF134F">
        <w:rPr>
          <w:rFonts w:hint="eastAsia"/>
        </w:rPr>
        <w:t>决定的，它把有限群里的所有元素都框在了一个</w:t>
      </w:r>
      <w:r w:rsidR="00EF134F">
        <w:rPr>
          <w:rFonts w:hint="eastAsia"/>
        </w:rPr>
        <w:t>p</w:t>
      </w:r>
      <w:r w:rsidR="00EF134F">
        <w:rPr>
          <w:rFonts w:ascii="宋体" w:hAnsi="宋体" w:hint="eastAsia"/>
        </w:rPr>
        <w:t>×</w:t>
      </w:r>
      <w:r w:rsidR="00EF134F">
        <w:rPr>
          <w:rFonts w:hint="eastAsia"/>
        </w:rPr>
        <w:t>p</w:t>
      </w:r>
      <w:r w:rsidR="00EF134F">
        <w:rPr>
          <w:rFonts w:hint="eastAsia"/>
        </w:rPr>
        <w:t>的正方形里，这就说明这个群里元素上限就是</w:t>
      </w:r>
      <w:r w:rsidR="00EF134F">
        <w:rPr>
          <w:rFonts w:hint="eastAsia"/>
        </w:rPr>
        <w:t>p</w:t>
      </w:r>
      <w:r w:rsidR="00EF134F">
        <w:rPr>
          <w:rFonts w:ascii="宋体" w:hAnsi="宋体" w:hint="eastAsia"/>
        </w:rPr>
        <w:t>×</w:t>
      </w:r>
      <w:r w:rsidR="00EF134F">
        <w:rPr>
          <w:rFonts w:hint="eastAsia"/>
        </w:rPr>
        <w:t>p</w:t>
      </w:r>
      <w:r w:rsidR="00EF134F">
        <w:rPr>
          <w:rFonts w:hint="eastAsia"/>
        </w:rPr>
        <w:t>个。而实际上正方形里有很多非法的点，实际上要用</w:t>
      </w:r>
      <w:r w:rsidR="00EF134F">
        <w:rPr>
          <w:rFonts w:hint="eastAsia"/>
        </w:rPr>
        <w:t>schoof</w:t>
      </w:r>
      <w:r w:rsidR="00EF134F">
        <w:rPr>
          <w:rFonts w:hint="eastAsia"/>
        </w:rPr>
        <w:t>算法计算有限群元素的个数。</w:t>
      </w:r>
    </w:p>
    <w:p w:rsidR="00066DF6" w:rsidRDefault="00066DF6" w:rsidP="00A83B12">
      <w:r>
        <w:rPr>
          <w:rFonts w:hint="eastAsia"/>
        </w:rPr>
        <w:t>而循环是由基点和</w:t>
      </w:r>
      <w:r>
        <w:rPr>
          <w:rFonts w:hint="eastAsia"/>
        </w:rPr>
        <w:t>mod</w:t>
      </w:r>
      <w:r>
        <w:rPr>
          <w:rFonts w:hint="eastAsia"/>
        </w:rPr>
        <w:t>运算决定的。取模就限定了这就是个循环，而基点只不过决定了循环的值是多少。因为一旦选择了一个基点，那么就决定了</w:t>
      </w:r>
      <w:r>
        <w:rPr>
          <w:rFonts w:hint="eastAsia"/>
        </w:rPr>
        <w:t>Q</w:t>
      </w:r>
      <w:r>
        <w:t xml:space="preserve"> </w:t>
      </w:r>
      <w:r>
        <w:rPr>
          <w:rFonts w:hint="eastAsia"/>
        </w:rPr>
        <w:t>=</w:t>
      </w:r>
      <w:r>
        <w:t xml:space="preserve"> </w:t>
      </w:r>
      <w:r>
        <w:rPr>
          <w:rFonts w:hint="eastAsia"/>
        </w:rPr>
        <w:t>x</w:t>
      </w:r>
      <w:r>
        <w:t>P</w:t>
      </w:r>
      <w:r>
        <w:rPr>
          <w:rFonts w:hint="eastAsia"/>
        </w:rPr>
        <w:t>，这样一直算下去，一定有一个整数</w:t>
      </w:r>
      <w:r>
        <w:rPr>
          <w:rFonts w:hint="eastAsia"/>
        </w:rPr>
        <w:t>x</w:t>
      </w:r>
      <w:r>
        <w:rPr>
          <w:rFonts w:hint="eastAsia"/>
        </w:rPr>
        <w:t>会让</w:t>
      </w:r>
      <w:r>
        <w:rPr>
          <w:rFonts w:hint="eastAsia"/>
        </w:rPr>
        <w:t>x</w:t>
      </w:r>
      <w:r>
        <w:t>P</w:t>
      </w:r>
      <w:r>
        <w:rPr>
          <w:rFonts w:hint="eastAsia"/>
        </w:rPr>
        <w:t>等于</w:t>
      </w:r>
      <w:r>
        <w:rPr>
          <w:rFonts w:hint="eastAsia"/>
        </w:rPr>
        <w:t>O</w:t>
      </w:r>
      <w:r>
        <w:rPr>
          <w:rFonts w:hint="eastAsia"/>
        </w:rPr>
        <w:t>。</w:t>
      </w:r>
    </w:p>
    <w:p w:rsidR="00EB7B05" w:rsidRDefault="00EB7B05" w:rsidP="00A83B12"/>
    <w:p w:rsidR="00EB7B05" w:rsidRDefault="00D62042" w:rsidP="00A83B12">
      <w:r w:rsidRPr="00D62042">
        <w:rPr>
          <w:rFonts w:hint="eastAsia"/>
          <w:highlight w:val="yellow"/>
        </w:rPr>
        <w:t>椭圆曲线为什么要</w:t>
      </w:r>
      <w:r w:rsidRPr="00D62042">
        <w:rPr>
          <w:rFonts w:hint="eastAsia"/>
          <w:highlight w:val="yellow"/>
        </w:rPr>
        <w:t>X</w:t>
      </w:r>
      <w:r w:rsidRPr="00D62042">
        <w:rPr>
          <w:rFonts w:hint="eastAsia"/>
          <w:highlight w:val="yellow"/>
        </w:rPr>
        <w:t>轴对称？</w:t>
      </w:r>
    </w:p>
    <w:p w:rsidR="00D62042" w:rsidRDefault="00D62042" w:rsidP="00A83B12">
      <w:r>
        <w:rPr>
          <w:rFonts w:hint="eastAsia"/>
        </w:rPr>
        <w:t>由于椭圆曲线有</w:t>
      </w:r>
      <w:r>
        <w:rPr>
          <w:rFonts w:hint="eastAsia"/>
        </w:rPr>
        <w:t>X</w:t>
      </w:r>
      <w:r>
        <w:rPr>
          <w:rFonts w:hint="eastAsia"/>
        </w:rPr>
        <w:t>轴对称这个特性，所以在椭圆曲线群上做“</w:t>
      </w:r>
      <w:r>
        <w:rPr>
          <w:rFonts w:hint="eastAsia"/>
        </w:rPr>
        <w:t>+</w:t>
      </w:r>
      <w:r>
        <w:rPr>
          <w:rFonts w:hint="eastAsia"/>
        </w:rPr>
        <w:t>”的时候，可以很方便的实现逆元操作。</w:t>
      </w:r>
    </w:p>
    <w:p w:rsidR="00D62042" w:rsidRDefault="00D62042" w:rsidP="00A83B12"/>
    <w:p w:rsidR="00EB7B05" w:rsidRDefault="00936754" w:rsidP="00A83B12">
      <w:r w:rsidRPr="002B733E">
        <w:rPr>
          <w:rFonts w:hint="eastAsia"/>
          <w:highlight w:val="yellow"/>
        </w:rPr>
        <w:t>椭圆曲线为什么要光滑可导？</w:t>
      </w:r>
    </w:p>
    <w:p w:rsidR="00936754" w:rsidRDefault="00936754" w:rsidP="00A83B12">
      <w:r>
        <w:rPr>
          <w:rFonts w:hint="eastAsia"/>
        </w:rPr>
        <w:t>因为椭圆曲线“</w:t>
      </w:r>
      <w:r>
        <w:rPr>
          <w:rFonts w:hint="eastAsia"/>
        </w:rPr>
        <w:t>+</w:t>
      </w:r>
      <w:r>
        <w:rPr>
          <w:rFonts w:hint="eastAsia"/>
        </w:rPr>
        <w:t>”运算过程中需要做椭圆曲线上点的切线。如果不可导，则无法做切线计算，也就无法实现“</w:t>
      </w:r>
      <w:r>
        <w:rPr>
          <w:rFonts w:hint="eastAsia"/>
        </w:rPr>
        <w:t>+</w:t>
      </w:r>
      <w:r>
        <w:rPr>
          <w:rFonts w:hint="eastAsia"/>
        </w:rPr>
        <w:t>”运算。</w:t>
      </w:r>
    </w:p>
    <w:p w:rsidR="004E48E4" w:rsidRDefault="004E48E4" w:rsidP="00A83B12"/>
    <w:p w:rsidR="004E48E4" w:rsidRDefault="00266FEC" w:rsidP="00A83B12">
      <w:r w:rsidRPr="00C81117">
        <w:rPr>
          <w:rFonts w:hint="eastAsia"/>
          <w:highlight w:val="yellow"/>
        </w:rPr>
        <w:t>量子计算机能攻破椭圆曲线加密算法</w:t>
      </w:r>
      <w:r w:rsidR="00C81117" w:rsidRPr="00C81117">
        <w:rPr>
          <w:rFonts w:hint="eastAsia"/>
          <w:highlight w:val="yellow"/>
        </w:rPr>
        <w:t>吗？</w:t>
      </w:r>
    </w:p>
    <w:p w:rsidR="00C81117" w:rsidRDefault="00C81117" w:rsidP="00A83B12">
      <w:r w:rsidRPr="00C81117">
        <w:rPr>
          <w:rFonts w:hint="eastAsia"/>
        </w:rPr>
        <w:t>量子计算机下有攻破椭圆曲线密码的多项式算法</w:t>
      </w:r>
      <w:r w:rsidRPr="00C81117">
        <w:rPr>
          <w:rFonts w:hint="eastAsia"/>
        </w:rPr>
        <w:t>(shor</w:t>
      </w:r>
      <w:r w:rsidRPr="00C81117">
        <w:rPr>
          <w:rFonts w:hint="eastAsia"/>
        </w:rPr>
        <w:t>算法）</w:t>
      </w:r>
    </w:p>
    <w:p w:rsidR="00D95062" w:rsidRDefault="00D95062" w:rsidP="00A83B12"/>
    <w:p w:rsidR="00D95062" w:rsidRDefault="00642B56" w:rsidP="00A83B12">
      <w:r w:rsidRPr="009951D6">
        <w:rPr>
          <w:rFonts w:hint="eastAsia"/>
          <w:highlight w:val="yellow"/>
        </w:rPr>
        <w:t>请问下生成以后公钥压缩编码前缀的时候，为什么</w:t>
      </w:r>
      <w:r w:rsidRPr="009951D6">
        <w:rPr>
          <w:rFonts w:hint="eastAsia"/>
          <w:highlight w:val="yellow"/>
        </w:rPr>
        <w:t>y</w:t>
      </w:r>
      <w:r w:rsidRPr="009951D6">
        <w:rPr>
          <w:rFonts w:hint="eastAsia"/>
          <w:highlight w:val="yellow"/>
        </w:rPr>
        <w:t>的正负决定了</w:t>
      </w:r>
      <w:r w:rsidRPr="009951D6">
        <w:rPr>
          <w:rFonts w:hint="eastAsia"/>
          <w:highlight w:val="yellow"/>
        </w:rPr>
        <w:t>y</w:t>
      </w:r>
      <w:r w:rsidRPr="009951D6">
        <w:rPr>
          <w:rFonts w:hint="eastAsia"/>
          <w:highlight w:val="yellow"/>
        </w:rPr>
        <w:t>的奇偶呢？</w:t>
      </w:r>
    </w:p>
    <w:p w:rsidR="003B6E42" w:rsidRDefault="003B6E42" w:rsidP="00A83B12">
      <w:r w:rsidRPr="003B6E42">
        <w:rPr>
          <w:rFonts w:hint="eastAsia"/>
        </w:rPr>
        <w:t>因为</w:t>
      </w:r>
      <m:oMath>
        <m:sSub>
          <m:sSubPr>
            <m:ctrlPr>
              <w:rPr>
                <w:rFonts w:ascii="Cambria Math" w:hAnsi="Cambria Math"/>
              </w:rPr>
            </m:ctrlPr>
          </m:sSubPr>
          <m:e>
            <m:r>
              <m:rPr>
                <m:sty m:val="p"/>
              </m:rPr>
              <w:rPr>
                <w:rFonts w:ascii="Cambria Math" w:hAnsi="Cambria Math"/>
              </w:rPr>
              <m:t>Y</m:t>
            </m:r>
          </m:e>
          <m:sub>
            <m:r>
              <w:rPr>
                <w:rFonts w:ascii="Cambria Math" w:hAnsi="Cambria Math" w:hint="eastAsia"/>
              </w:rPr>
              <m:t>正</m:t>
            </m:r>
          </m:sub>
        </m:sSub>
      </m:oMath>
      <w:r>
        <w:rPr>
          <w:rFonts w:hint="eastAsia"/>
        </w:rPr>
        <w:t xml:space="preserve"> +</w:t>
      </w:r>
      <w:r>
        <w:t xml:space="preserve"> </w:t>
      </w:r>
      <m:oMath>
        <m:sSub>
          <m:sSubPr>
            <m:ctrlPr>
              <w:rPr>
                <w:rFonts w:ascii="Cambria Math" w:hAnsi="Cambria Math"/>
              </w:rPr>
            </m:ctrlPr>
          </m:sSubPr>
          <m:e>
            <m:r>
              <m:rPr>
                <m:sty m:val="p"/>
              </m:rPr>
              <w:rPr>
                <w:rFonts w:ascii="Cambria Math" w:hAnsi="Cambria Math"/>
              </w:rPr>
              <m:t>Y</m:t>
            </m:r>
          </m:e>
          <m:sub>
            <m:r>
              <w:rPr>
                <w:rFonts w:ascii="Cambria Math" w:hAnsi="Cambria Math" w:hint="eastAsia"/>
              </w:rPr>
              <m:t>负</m:t>
            </m:r>
          </m:sub>
        </m:sSub>
      </m:oMath>
      <w:r>
        <w:rPr>
          <w:rFonts w:hint="eastAsia"/>
        </w:rPr>
        <w:t xml:space="preserve"> =</w:t>
      </w:r>
      <w:r>
        <w:t xml:space="preserve"> </w:t>
      </w:r>
      <w:r>
        <w:rPr>
          <w:rFonts w:hint="eastAsia"/>
        </w:rPr>
        <w:t>模素数</w:t>
      </w:r>
      <w:r>
        <w:rPr>
          <w:rFonts w:hint="eastAsia"/>
        </w:rPr>
        <w:t>p</w:t>
      </w:r>
    </w:p>
    <w:p w:rsidR="003B6E42" w:rsidRDefault="00DE30EE" w:rsidP="003B6E42">
      <w:r>
        <w:rPr>
          <w:rFonts w:hint="eastAsia"/>
        </w:rPr>
        <w:t>而</w:t>
      </w:r>
      <w:r w:rsidR="003B6E42">
        <w:rPr>
          <w:rFonts w:hint="eastAsia"/>
        </w:rPr>
        <w:t>模素数</w:t>
      </w:r>
      <w:r w:rsidR="003B6E42">
        <w:rPr>
          <w:rFonts w:hint="eastAsia"/>
        </w:rPr>
        <w:t>p</w:t>
      </w:r>
      <w:r w:rsidR="003B6E42">
        <w:rPr>
          <w:rFonts w:hint="eastAsia"/>
        </w:rPr>
        <w:t>一定是奇数，所以</w:t>
      </w:r>
      <m:oMath>
        <m:sSub>
          <m:sSubPr>
            <m:ctrlPr>
              <w:rPr>
                <w:rFonts w:ascii="Cambria Math" w:hAnsi="Cambria Math"/>
              </w:rPr>
            </m:ctrlPr>
          </m:sSubPr>
          <m:e>
            <m:r>
              <m:rPr>
                <m:sty m:val="p"/>
              </m:rPr>
              <w:rPr>
                <w:rFonts w:ascii="Cambria Math" w:hAnsi="Cambria Math"/>
              </w:rPr>
              <m:t>Y</m:t>
            </m:r>
          </m:e>
          <m:sub>
            <m:r>
              <w:rPr>
                <w:rFonts w:ascii="Cambria Math" w:hAnsi="Cambria Math" w:hint="eastAsia"/>
              </w:rPr>
              <m:t>正</m:t>
            </m:r>
          </m:sub>
        </m:sSub>
      </m:oMath>
      <w:r w:rsidR="003B6E42">
        <w:rPr>
          <w:rFonts w:hint="eastAsia"/>
        </w:rPr>
        <w:t xml:space="preserve"> </w:t>
      </w:r>
      <w:r w:rsidR="003B6E42">
        <w:rPr>
          <w:rFonts w:hint="eastAsia"/>
        </w:rPr>
        <w:t>和</w:t>
      </w:r>
      <w:r w:rsidR="003B6E42">
        <w:t xml:space="preserve"> </w:t>
      </w:r>
      <m:oMath>
        <m:sSub>
          <m:sSubPr>
            <m:ctrlPr>
              <w:rPr>
                <w:rFonts w:ascii="Cambria Math" w:hAnsi="Cambria Math"/>
              </w:rPr>
            </m:ctrlPr>
          </m:sSubPr>
          <m:e>
            <m:r>
              <m:rPr>
                <m:sty m:val="p"/>
              </m:rPr>
              <w:rPr>
                <w:rFonts w:ascii="Cambria Math" w:hAnsi="Cambria Math"/>
              </w:rPr>
              <m:t>Y</m:t>
            </m:r>
          </m:e>
          <m:sub>
            <m:r>
              <w:rPr>
                <w:rFonts w:ascii="Cambria Math" w:hAnsi="Cambria Math" w:hint="eastAsia"/>
              </w:rPr>
              <m:t>负</m:t>
            </m:r>
          </m:sub>
        </m:sSub>
      </m:oMath>
      <w:r w:rsidR="003B6E42">
        <w:rPr>
          <w:rFonts w:hint="eastAsia"/>
        </w:rPr>
        <w:t>二者必有一个是奇数，另一个是偶数。</w:t>
      </w:r>
      <w:r>
        <w:rPr>
          <w:rFonts w:hint="eastAsia"/>
        </w:rPr>
        <w:t>所以说</w:t>
      </w:r>
      <w:r>
        <w:rPr>
          <w:rFonts w:hint="eastAsia"/>
        </w:rPr>
        <w:t>y</w:t>
      </w:r>
      <w:r>
        <w:rPr>
          <w:rFonts w:hint="eastAsia"/>
        </w:rPr>
        <w:t>的正负决定了</w:t>
      </w:r>
      <w:r>
        <w:rPr>
          <w:rFonts w:hint="eastAsia"/>
        </w:rPr>
        <w:t>y</w:t>
      </w:r>
      <w:r>
        <w:rPr>
          <w:rFonts w:hint="eastAsia"/>
        </w:rPr>
        <w:t>的奇偶。</w:t>
      </w:r>
    </w:p>
    <w:p w:rsidR="00EB7B05" w:rsidRPr="003B6E42" w:rsidRDefault="00EB7B05" w:rsidP="00A83B12"/>
    <w:p w:rsidR="00EB7B05" w:rsidRDefault="00CC67D0" w:rsidP="00A83B12">
      <w:r w:rsidRPr="00A03578">
        <w:rPr>
          <w:rFonts w:hint="eastAsia"/>
          <w:highlight w:val="yellow"/>
        </w:rPr>
        <w:t>有限域上的椭圆曲线的模素数</w:t>
      </w:r>
      <w:r w:rsidRPr="00A03578">
        <w:rPr>
          <w:rFonts w:hint="eastAsia"/>
          <w:highlight w:val="yellow"/>
        </w:rPr>
        <w:t>p</w:t>
      </w:r>
      <w:r w:rsidRPr="00A03578">
        <w:rPr>
          <w:rFonts w:hint="eastAsia"/>
          <w:highlight w:val="yellow"/>
        </w:rPr>
        <w:t>为什么一定要是素数？</w:t>
      </w:r>
    </w:p>
    <w:p w:rsidR="00CC67D0" w:rsidRDefault="00823A22" w:rsidP="00A83B12">
      <w:r w:rsidRPr="00823A22">
        <w:rPr>
          <w:rFonts w:hint="eastAsia"/>
        </w:rPr>
        <w:t>如果</w:t>
      </w:r>
      <w:r w:rsidRPr="00823A22">
        <w:rPr>
          <w:rFonts w:hint="eastAsia"/>
        </w:rPr>
        <w:t>p</w:t>
      </w:r>
      <w:r w:rsidRPr="00823A22">
        <w:rPr>
          <w:rFonts w:hint="eastAsia"/>
        </w:rPr>
        <w:t>是素数，则模</w:t>
      </w:r>
      <w:r w:rsidRPr="00823A22">
        <w:rPr>
          <w:rFonts w:hint="eastAsia"/>
        </w:rPr>
        <w:t>p</w:t>
      </w:r>
      <w:r w:rsidRPr="00823A22">
        <w:rPr>
          <w:rFonts w:hint="eastAsia"/>
        </w:rPr>
        <w:t>剩余类环是域。</w:t>
      </w:r>
      <w:r w:rsidRPr="00823A22">
        <w:rPr>
          <w:rFonts w:hint="eastAsia"/>
        </w:rPr>
        <w:t>P</w:t>
      </w:r>
      <w:r w:rsidRPr="00823A22">
        <w:rPr>
          <w:rFonts w:hint="eastAsia"/>
        </w:rPr>
        <w:t>是素数很重要，如果</w:t>
      </w:r>
      <w:r w:rsidRPr="00823A22">
        <w:rPr>
          <w:rFonts w:hint="eastAsia"/>
        </w:rPr>
        <w:t>p</w:t>
      </w:r>
      <w:r w:rsidRPr="00823A22">
        <w:rPr>
          <w:rFonts w:hint="eastAsia"/>
        </w:rPr>
        <w:t>不是素数，比如</w:t>
      </w:r>
      <w:r w:rsidRPr="00823A22">
        <w:rPr>
          <w:rFonts w:hint="eastAsia"/>
        </w:rPr>
        <w:t>p=4</w:t>
      </w:r>
      <w:r w:rsidRPr="00823A22">
        <w:rPr>
          <w:rFonts w:hint="eastAsia"/>
        </w:rPr>
        <w:t>，则集合</w:t>
      </w:r>
      <w:r w:rsidRPr="00823A22">
        <w:rPr>
          <w:rFonts w:hint="eastAsia"/>
        </w:rPr>
        <w:t>Zp={0, 1, 2, 3}</w:t>
      </w:r>
      <w:r w:rsidRPr="00823A22">
        <w:rPr>
          <w:rFonts w:hint="eastAsia"/>
        </w:rPr>
        <w:t>，显然</w:t>
      </w:r>
      <w:r w:rsidRPr="00823A22">
        <w:rPr>
          <w:rFonts w:hint="eastAsia"/>
        </w:rPr>
        <w:t>2</w:t>
      </w:r>
      <w:r w:rsidRPr="00823A22">
        <w:rPr>
          <w:rFonts w:hint="eastAsia"/>
        </w:rPr>
        <w:t>没有逆元。</w:t>
      </w:r>
    </w:p>
    <w:p w:rsidR="00CC67D0" w:rsidRDefault="00CC67D0" w:rsidP="00A83B12"/>
    <w:p w:rsidR="00486CE4" w:rsidRDefault="00486CE4" w:rsidP="00A83B12">
      <w:r w:rsidRPr="00486CE4">
        <w:rPr>
          <w:rFonts w:hint="eastAsia"/>
          <w:highlight w:val="yellow"/>
        </w:rPr>
        <w:t>私钥为什么要分压缩和非压缩？</w:t>
      </w:r>
    </w:p>
    <w:p w:rsidR="00486CE4" w:rsidRDefault="00486CE4" w:rsidP="00A83B12">
      <w:r w:rsidRPr="00486CE4">
        <w:rPr>
          <w:rFonts w:hint="eastAsia"/>
        </w:rPr>
        <w:t>为了区分其对应的公钥是否压缩，进而对应地址是不同的，也就是说压缩私钥和非压缩私钥对应的地址是不同的。</w:t>
      </w:r>
    </w:p>
    <w:p w:rsidR="00486CE4" w:rsidRDefault="00486CE4" w:rsidP="00A83B12"/>
    <w:p w:rsidR="006923E7" w:rsidRDefault="006923E7" w:rsidP="00320AC9">
      <w:pPr>
        <w:pStyle w:val="1"/>
      </w:pPr>
      <w:bookmarkStart w:id="22" w:name="_Toc42332008"/>
      <w:r>
        <w:rPr>
          <w:rFonts w:hint="eastAsia"/>
        </w:rPr>
        <w:lastRenderedPageBreak/>
        <w:t>其他</w:t>
      </w:r>
      <w:bookmarkEnd w:id="22"/>
    </w:p>
    <w:p w:rsidR="006923E7" w:rsidRDefault="006923E7" w:rsidP="006923E7">
      <w:pPr>
        <w:pStyle w:val="2"/>
      </w:pPr>
      <w:bookmarkStart w:id="23" w:name="_Toc42332009"/>
      <w:r>
        <w:rPr>
          <w:rFonts w:hint="eastAsia"/>
        </w:rPr>
        <w:t>片段</w:t>
      </w:r>
      <w:bookmarkEnd w:id="23"/>
    </w:p>
    <w:p w:rsidR="006923E7" w:rsidRDefault="006923E7" w:rsidP="006923E7">
      <w:r>
        <w:rPr>
          <w:rFonts w:hint="eastAsia"/>
        </w:rPr>
        <w:t>密码学中使用的通常不是实数域内的曲线，而是有限域内的曲线。最常用的有限域就是素数域</w:t>
      </w:r>
      <w:r>
        <w:rPr>
          <w:rFonts w:hint="eastAsia"/>
        </w:rPr>
        <w:t>GF(p),</w:t>
      </w:r>
      <w:r>
        <w:rPr>
          <w:rFonts w:hint="eastAsia"/>
        </w:rPr>
        <w:t>其中所有的算术运算需要针对素数</w:t>
      </w:r>
      <w:r>
        <w:rPr>
          <w:rFonts w:hint="eastAsia"/>
        </w:rPr>
        <w:t>p</w:t>
      </w:r>
      <w:r>
        <w:rPr>
          <w:rFonts w:hint="eastAsia"/>
        </w:rPr>
        <w:t>执行模运算。</w:t>
      </w:r>
    </w:p>
    <w:p w:rsidR="006923E7" w:rsidRDefault="006923E7" w:rsidP="006923E7"/>
    <w:p w:rsidR="006923E7" w:rsidRDefault="006923E7" w:rsidP="006923E7">
      <w:r>
        <w:rPr>
          <w:rFonts w:hint="eastAsia"/>
        </w:rPr>
        <w:t>不管是</w:t>
      </w:r>
      <w:r>
        <w:rPr>
          <w:rFonts w:hint="eastAsia"/>
        </w:rPr>
        <w:t>RSA</w:t>
      </w:r>
      <w:r>
        <w:rPr>
          <w:rFonts w:hint="eastAsia"/>
        </w:rPr>
        <w:t>、离散对数加密还是椭圆曲线加密，公钥加密算法都是依赖于某个正向计算很简单（比如多项式时间复杂度），而逆向计算很难（比如指数时间复杂度）的数学难题。对于</w:t>
      </w:r>
      <w:r>
        <w:rPr>
          <w:rFonts w:hint="eastAsia"/>
        </w:rPr>
        <w:t>RSA</w:t>
      </w:r>
      <w:r>
        <w:rPr>
          <w:rFonts w:hint="eastAsia"/>
        </w:rPr>
        <w:t>，这个问题是大整数因子分解问题；对于离散对数加密，是离散对数问题；对于椭圆曲线加密，则为椭圆曲线上的离散对数问题。</w:t>
      </w:r>
      <w:bookmarkStart w:id="24" w:name="_GoBack"/>
      <w:bookmarkEnd w:id="24"/>
    </w:p>
    <w:p w:rsidR="006923E7" w:rsidRPr="006923E7" w:rsidRDefault="006923E7" w:rsidP="006923E7"/>
    <w:p w:rsidR="00CC67D0" w:rsidRDefault="00320AC9" w:rsidP="006923E7">
      <w:pPr>
        <w:pStyle w:val="2"/>
      </w:pPr>
      <w:bookmarkStart w:id="25" w:name="_Toc42332010"/>
      <w:r>
        <w:rPr>
          <w:rFonts w:hint="eastAsia"/>
        </w:rPr>
        <w:t>参考资料和工具</w:t>
      </w:r>
      <w:bookmarkEnd w:id="25"/>
    </w:p>
    <w:p w:rsidR="00320AC9" w:rsidRDefault="00320AC9" w:rsidP="00320AC9">
      <w:r>
        <w:rPr>
          <w:rFonts w:hint="eastAsia"/>
        </w:rPr>
        <w:t>绘制光滑椭圆曲线</w:t>
      </w:r>
    </w:p>
    <w:p w:rsidR="00320AC9" w:rsidRDefault="005B5EAA" w:rsidP="00320AC9">
      <w:hyperlink r:id="rId42" w:history="1">
        <w:r w:rsidR="00320AC9" w:rsidRPr="00685489">
          <w:rPr>
            <w:rStyle w:val="a6"/>
          </w:rPr>
          <w:t>https://www.desmos.com/calculator/ialhd71we3</w:t>
        </w:r>
      </w:hyperlink>
    </w:p>
    <w:p w:rsidR="00320AC9" w:rsidRDefault="00320AC9" w:rsidP="00320AC9"/>
    <w:p w:rsidR="00320AC9" w:rsidRDefault="00320AC9" w:rsidP="00320AC9">
      <w:r>
        <w:rPr>
          <w:rFonts w:hint="eastAsia"/>
        </w:rPr>
        <w:t>绘制有限域椭圆曲线</w:t>
      </w:r>
    </w:p>
    <w:p w:rsidR="00320AC9" w:rsidRDefault="005B5EAA" w:rsidP="00320AC9">
      <w:hyperlink r:id="rId43" w:history="1">
        <w:r w:rsidR="00320AC9" w:rsidRPr="00685489">
          <w:rPr>
            <w:rStyle w:val="a6"/>
          </w:rPr>
          <w:t>https://graui.de/code/elliptic2/</w:t>
        </w:r>
      </w:hyperlink>
    </w:p>
    <w:p w:rsidR="00320AC9" w:rsidRDefault="00320AC9" w:rsidP="00320AC9"/>
    <w:p w:rsidR="00320AC9" w:rsidRDefault="00320AC9" w:rsidP="00320AC9">
      <w:r>
        <w:rPr>
          <w:rFonts w:hint="eastAsia"/>
        </w:rPr>
        <w:t>另一个简单的椭圆曲线绘制工具，有两个点的加法</w:t>
      </w:r>
    </w:p>
    <w:p w:rsidR="00320AC9" w:rsidRDefault="005B5EAA" w:rsidP="00320AC9">
      <w:hyperlink r:id="rId44" w:history="1">
        <w:r w:rsidR="00320AC9" w:rsidRPr="00685489">
          <w:rPr>
            <w:rStyle w:val="a6"/>
          </w:rPr>
          <w:t>https://andrea.corbellini.name/ecc/interactive/reals-add.html</w:t>
        </w:r>
      </w:hyperlink>
    </w:p>
    <w:p w:rsidR="00320AC9" w:rsidRDefault="00320AC9" w:rsidP="00320AC9"/>
    <w:p w:rsidR="00320AC9" w:rsidRDefault="00320AC9" w:rsidP="00320AC9">
      <w:r>
        <w:rPr>
          <w:rFonts w:hint="eastAsia"/>
        </w:rPr>
        <w:t>ECC</w:t>
      </w:r>
      <w:r>
        <w:rPr>
          <w:rFonts w:hint="eastAsia"/>
        </w:rPr>
        <w:t>教程（英文）</w:t>
      </w:r>
    </w:p>
    <w:p w:rsidR="00320AC9" w:rsidRDefault="005B5EAA" w:rsidP="00320AC9">
      <w:hyperlink r:id="rId45" w:history="1">
        <w:r w:rsidR="00320AC9" w:rsidRPr="00685489">
          <w:rPr>
            <w:rStyle w:val="a6"/>
          </w:rPr>
          <w:t>https://www.certicom.com/content/certicom/en/ecc-tutorial.html</w:t>
        </w:r>
      </w:hyperlink>
    </w:p>
    <w:p w:rsidR="00320AC9" w:rsidRDefault="00320AC9" w:rsidP="00320AC9"/>
    <w:p w:rsidR="00320AC9" w:rsidRDefault="00320AC9" w:rsidP="00320AC9">
      <w:r>
        <w:rPr>
          <w:rFonts w:hint="eastAsia"/>
        </w:rPr>
        <w:t>ECC</w:t>
      </w:r>
      <w:r>
        <w:rPr>
          <w:rFonts w:hint="eastAsia"/>
        </w:rPr>
        <w:t>的另一个教程</w:t>
      </w:r>
    </w:p>
    <w:p w:rsidR="00320AC9" w:rsidRDefault="005B5EAA" w:rsidP="00320AC9">
      <w:hyperlink r:id="rId46" w:history="1">
        <w:r w:rsidR="00320AC9" w:rsidRPr="00685489">
          <w:rPr>
            <w:rStyle w:val="a6"/>
          </w:rPr>
          <w:t>https://andrea.corbellini.name/2015/05/17/elliptic-curve-cryptography-a-gentle-introduction/</w:t>
        </w:r>
      </w:hyperlink>
    </w:p>
    <w:p w:rsidR="00320AC9" w:rsidRDefault="00320AC9" w:rsidP="00320AC9"/>
    <w:p w:rsidR="00320AC9" w:rsidRDefault="00320AC9" w:rsidP="00320AC9">
      <w:r>
        <w:rPr>
          <w:rFonts w:hint="eastAsia"/>
        </w:rPr>
        <w:t>椭圆曲线加密算法入门</w:t>
      </w:r>
    </w:p>
    <w:p w:rsidR="00320AC9" w:rsidRDefault="005B5EAA" w:rsidP="00320AC9">
      <w:hyperlink r:id="rId47" w:history="1">
        <w:r w:rsidR="00320AC9" w:rsidRPr="00685489">
          <w:rPr>
            <w:rStyle w:val="a6"/>
          </w:rPr>
          <w:t>https://zhuanlan.zhihu.com/p/36326221</w:t>
        </w:r>
      </w:hyperlink>
    </w:p>
    <w:p w:rsidR="00320AC9" w:rsidRDefault="00320AC9" w:rsidP="00320AC9"/>
    <w:p w:rsidR="00320AC9" w:rsidRDefault="00320AC9" w:rsidP="00320AC9">
      <w:r>
        <w:rPr>
          <w:rFonts w:hint="eastAsia"/>
        </w:rPr>
        <w:t>安全曲线</w:t>
      </w:r>
    </w:p>
    <w:p w:rsidR="00320AC9" w:rsidRDefault="005B5EAA" w:rsidP="00320AC9">
      <w:hyperlink r:id="rId48" w:history="1">
        <w:r w:rsidR="00320AC9" w:rsidRPr="00685489">
          <w:rPr>
            <w:rStyle w:val="a6"/>
          </w:rPr>
          <w:t>https://safecurves.cr.yp.to/field.html</w:t>
        </w:r>
      </w:hyperlink>
    </w:p>
    <w:p w:rsidR="00320AC9" w:rsidRDefault="00320AC9" w:rsidP="00320AC9"/>
    <w:p w:rsidR="00320AC9" w:rsidRDefault="00320AC9" w:rsidP="00320AC9">
      <w:r>
        <w:rPr>
          <w:rFonts w:hint="eastAsia"/>
        </w:rPr>
        <w:t>只能计算一些比较小的数据</w:t>
      </w:r>
    </w:p>
    <w:p w:rsidR="00320AC9" w:rsidRDefault="005B5EAA" w:rsidP="00320AC9">
      <w:hyperlink r:id="rId49" w:history="1">
        <w:r w:rsidR="00320AC9" w:rsidRPr="00685489">
          <w:rPr>
            <w:rStyle w:val="a6"/>
          </w:rPr>
          <w:t>http://www.christelbach.com/ECCalculator.aspx</w:t>
        </w:r>
      </w:hyperlink>
    </w:p>
    <w:p w:rsidR="00320AC9" w:rsidRPr="00320AC9" w:rsidRDefault="00320AC9" w:rsidP="00320AC9"/>
    <w:sectPr w:rsidR="00320AC9" w:rsidRPr="00320AC9" w:rsidSect="00177071">
      <w:footerReference w:type="default" r:id="rId50"/>
      <w:pgSz w:w="11906" w:h="16838"/>
      <w:pgMar w:top="1440" w:right="1797" w:bottom="1440" w:left="1797" w:header="567" w:footer="709"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5EAA" w:rsidRDefault="005B5EAA">
      <w:r>
        <w:separator/>
      </w:r>
    </w:p>
  </w:endnote>
  <w:endnote w:type="continuationSeparator" w:id="0">
    <w:p w:rsidR="005B5EAA" w:rsidRDefault="005B5E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LucidaSansUnicode">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7F3" w:rsidRDefault="00CB07F3">
    <w:pPr>
      <w:jc w:val="center"/>
      <w:rPr>
        <w:rStyle w:val="3Char"/>
      </w:rPr>
    </w:pPr>
    <w:r>
      <w:rPr>
        <w:rStyle w:val="2Char"/>
        <w:rFonts w:hint="eastAsia"/>
      </w:rPr>
      <w:t>工程技术笔记</w:t>
    </w:r>
    <w:r>
      <w:rPr>
        <w:rStyle w:val="3Char"/>
        <w:rFonts w:hint="eastAsia"/>
      </w:rPr>
      <w:t xml:space="preserve">                               </w:t>
    </w:r>
    <w:r>
      <w:rPr>
        <w:rStyle w:val="3Char"/>
      </w:rPr>
      <w:t>Guangzhou S</w:t>
    </w:r>
    <w:r>
      <w:rPr>
        <w:rStyle w:val="3Char"/>
        <w:rFonts w:hint="eastAsia"/>
      </w:rPr>
      <w:t>unRun</w:t>
    </w:r>
    <w:r>
      <w:rPr>
        <w:rStyle w:val="3Char"/>
      </w:rPr>
      <w:t xml:space="preserve"> N</w:t>
    </w:r>
    <w:r>
      <w:rPr>
        <w:rStyle w:val="3Char"/>
        <w:rFonts w:hint="eastAsia"/>
      </w:rPr>
      <w:t>etworks</w:t>
    </w:r>
    <w:r>
      <w:rPr>
        <w:rStyle w:val="3Char"/>
      </w:rPr>
      <w:t xml:space="preserve"> T</w:t>
    </w:r>
    <w:r>
      <w:rPr>
        <w:rStyle w:val="3Char"/>
        <w:rFonts w:hint="eastAsia"/>
      </w:rPr>
      <w:t>echnology</w:t>
    </w:r>
    <w:r>
      <w:rPr>
        <w:rStyle w:val="3Char"/>
      </w:rPr>
      <w:t xml:space="preserve"> CO., LTD.</w:t>
    </w:r>
  </w:p>
  <w:p w:rsidR="00CB07F3" w:rsidRDefault="00CB07F3">
    <w:pPr>
      <w:pStyle w:val="30"/>
    </w:pPr>
    <w:r>
      <w:rPr>
        <w:b/>
        <w:noProof/>
      </w:rPr>
      <mc:AlternateContent>
        <mc:Choice Requires="wps">
          <w:drawing>
            <wp:anchor distT="0" distB="0" distL="114300" distR="114300" simplePos="0" relativeHeight="251657216" behindDoc="0" locked="0" layoutInCell="1" allowOverlap="1" wp14:anchorId="647C4681" wp14:editId="0EA9B43C">
              <wp:simplePos x="0" y="0"/>
              <wp:positionH relativeFrom="column">
                <wp:posOffset>-17145</wp:posOffset>
              </wp:positionH>
              <wp:positionV relativeFrom="paragraph">
                <wp:posOffset>3175</wp:posOffset>
              </wp:positionV>
              <wp:extent cx="5309870" cy="635"/>
              <wp:effectExtent l="11430" t="12700" r="12700" b="1524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870" cy="635"/>
                      </a:xfrm>
                      <a:prstGeom prst="line">
                        <a:avLst/>
                      </a:prstGeom>
                      <a:noFill/>
                      <a:ln w="12700">
                        <a:solidFill>
                          <a:srgbClr val="490C6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2C010" id="Line 1"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25pt" to="416.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" strokecolor="#490c6e" strokeweight="1pt"/>
          </w:pict>
        </mc:Fallback>
      </mc:AlternateContent>
    </w:r>
    <w:r>
      <w:rPr>
        <w:rFonts w:hint="eastAsia"/>
      </w:rPr>
      <w:t xml:space="preserve"> </w:t>
    </w:r>
  </w:p>
  <w:p w:rsidR="00CB07F3" w:rsidRDefault="00CB07F3">
    <w:pPr>
      <w:jc w:val="center"/>
      <w:rPr>
        <w:rStyle w:val="a4"/>
      </w:rPr>
    </w:pPr>
    <w:r>
      <w:fldChar w:fldCharType="begin"/>
    </w:r>
    <w:r>
      <w:rPr>
        <w:rStyle w:val="a4"/>
      </w:rPr>
      <w:instrText xml:space="preserve"> PAGE </w:instrText>
    </w:r>
    <w:r>
      <w:fldChar w:fldCharType="separate"/>
    </w:r>
    <w:r w:rsidR="002741F2">
      <w:rPr>
        <w:rStyle w:val="a4"/>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7F3" w:rsidRDefault="00CB07F3" w:rsidP="00C1094A">
    <w:pPr>
      <w:jc w:val="center"/>
      <w:rPr>
        <w:rStyle w:val="3Char"/>
      </w:rPr>
    </w:pPr>
    <w:r>
      <w:rPr>
        <w:rStyle w:val="2Char"/>
        <w:rFonts w:hint="eastAsia"/>
      </w:rPr>
      <w:t>工程技术笔记</w:t>
    </w:r>
    <w:r>
      <w:rPr>
        <w:rStyle w:val="3Char"/>
        <w:rFonts w:hint="eastAsia"/>
      </w:rPr>
      <w:t xml:space="preserve">                               </w:t>
    </w:r>
    <w:r>
      <w:rPr>
        <w:rStyle w:val="3Char"/>
      </w:rPr>
      <w:t>Guangzhou S</w:t>
    </w:r>
    <w:r>
      <w:rPr>
        <w:rStyle w:val="3Char"/>
        <w:rFonts w:hint="eastAsia"/>
      </w:rPr>
      <w:t>unRun</w:t>
    </w:r>
    <w:r>
      <w:rPr>
        <w:rStyle w:val="3Char"/>
      </w:rPr>
      <w:t xml:space="preserve"> N</w:t>
    </w:r>
    <w:r>
      <w:rPr>
        <w:rStyle w:val="3Char"/>
        <w:rFonts w:hint="eastAsia"/>
      </w:rPr>
      <w:t>etworks</w:t>
    </w:r>
    <w:r>
      <w:rPr>
        <w:rStyle w:val="3Char"/>
      </w:rPr>
      <w:t xml:space="preserve"> T</w:t>
    </w:r>
    <w:r>
      <w:rPr>
        <w:rStyle w:val="3Char"/>
        <w:rFonts w:hint="eastAsia"/>
      </w:rPr>
      <w:t>echnology</w:t>
    </w:r>
    <w:r>
      <w:rPr>
        <w:rStyle w:val="3Char"/>
      </w:rPr>
      <w:t xml:space="preserve"> CO., LTD.</w:t>
    </w:r>
  </w:p>
  <w:p w:rsidR="00CB07F3" w:rsidRDefault="00CB07F3" w:rsidP="00C1094A">
    <w:pPr>
      <w:pStyle w:val="30"/>
    </w:pPr>
    <w:r>
      <w:rPr>
        <w:b/>
        <w:noProof/>
      </w:rPr>
      <mc:AlternateContent>
        <mc:Choice Requires="wps">
          <w:drawing>
            <wp:anchor distT="0" distB="0" distL="114300" distR="114300" simplePos="0" relativeHeight="251658240" behindDoc="0" locked="0" layoutInCell="1" allowOverlap="1">
              <wp:simplePos x="0" y="0"/>
              <wp:positionH relativeFrom="column">
                <wp:posOffset>-17145</wp:posOffset>
              </wp:positionH>
              <wp:positionV relativeFrom="paragraph">
                <wp:posOffset>3175</wp:posOffset>
              </wp:positionV>
              <wp:extent cx="5309870" cy="635"/>
              <wp:effectExtent l="11430" t="12700" r="12700" b="15240"/>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870" cy="635"/>
                      </a:xfrm>
                      <a:prstGeom prst="line">
                        <a:avLst/>
                      </a:prstGeom>
                      <a:noFill/>
                      <a:ln w="12700">
                        <a:solidFill>
                          <a:srgbClr val="490C6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C72A1" id="Line 3"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25pt" to="416.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" strokecolor="#490c6e" strokeweight="1pt"/>
          </w:pict>
        </mc:Fallback>
      </mc:AlternateContent>
    </w:r>
    <w:r>
      <w:rPr>
        <w:rFonts w:hint="eastAsia"/>
      </w:rPr>
      <w:t xml:space="preserve"> </w:t>
    </w:r>
  </w:p>
  <w:p w:rsidR="00CB07F3" w:rsidRPr="00C1094A" w:rsidRDefault="00CB07F3" w:rsidP="00C1094A">
    <w:pPr>
      <w:jc w:val="center"/>
      <w:rPr>
        <w:rStyle w:val="a4"/>
      </w:rPr>
    </w:pPr>
    <w:r>
      <w:fldChar w:fldCharType="begin"/>
    </w:r>
    <w:r>
      <w:rPr>
        <w:rStyle w:val="a4"/>
      </w:rPr>
      <w:instrText xml:space="preserve"> PAGE </w:instrText>
    </w:r>
    <w:r>
      <w:fldChar w:fldCharType="separate"/>
    </w:r>
    <w:r w:rsidR="00E369FE">
      <w:rPr>
        <w:rStyle w:val="a4"/>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5EAA" w:rsidRDefault="005B5EAA">
      <w:r>
        <w:separator/>
      </w:r>
    </w:p>
  </w:footnote>
  <w:footnote w:type="continuationSeparator" w:id="0">
    <w:p w:rsidR="005B5EAA" w:rsidRDefault="005B5E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lvl w:ilvl="0">
      <w:start w:val="1"/>
      <w:numFmt w:val="decimal"/>
      <w:pStyle w:val="1"/>
      <w:suff w:val="space"/>
      <w:lvlText w:val="%1."/>
      <w:lvlJc w:val="left"/>
      <w:pPr>
        <w:ind w:left="0" w:firstLine="0"/>
      </w:pPr>
      <w:rPr>
        <w:rFonts w:ascii="Arial" w:hAnsi="Arial" w:hint="default"/>
        <w:b/>
        <w:i w:val="0"/>
        <w:caps w:val="0"/>
        <w:strike w:val="0"/>
        <w:dstrike w:val="0"/>
        <w:vanish w:val="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lvlText w:val="%1.%2"/>
      <w:lvlJc w:val="left"/>
      <w:pPr>
        <w:tabs>
          <w:tab w:val="num" w:pos="578"/>
        </w:tabs>
        <w:ind w:left="0" w:firstLine="0"/>
      </w:pPr>
      <w:rPr>
        <w:rFonts w:ascii="Arial" w:hAnsi="Arial" w:hint="default"/>
        <w:b/>
        <w:i w:val="0"/>
        <w:sz w:val="24"/>
      </w:rPr>
    </w:lvl>
    <w:lvl w:ilvl="2">
      <w:start w:val="1"/>
      <w:numFmt w:val="decimal"/>
      <w:pStyle w:val="3"/>
      <w:lvlText w:val="%1.%2.%3"/>
      <w:lvlJc w:val="left"/>
      <w:pPr>
        <w:tabs>
          <w:tab w:val="num" w:pos="578"/>
        </w:tabs>
        <w:ind w:left="0" w:firstLine="0"/>
      </w:pPr>
      <w:rPr>
        <w:rFonts w:ascii="Arial" w:hAnsi="Arial" w:hint="default"/>
        <w:b/>
        <w:i w:val="0"/>
        <w:sz w:val="21"/>
      </w:rPr>
    </w:lvl>
    <w:lvl w:ilvl="3">
      <w:start w:val="1"/>
      <w:numFmt w:val="decimal"/>
      <w:pStyle w:val="4"/>
      <w:lvlText w:val="%4."/>
      <w:lvlJc w:val="left"/>
      <w:pPr>
        <w:tabs>
          <w:tab w:val="num" w:pos="862"/>
        </w:tabs>
        <w:ind w:left="0" w:firstLine="420"/>
      </w:pPr>
      <w:rPr>
        <w:rFonts w:ascii="Arial" w:hAnsi="Arial" w:hint="default"/>
        <w:b w:val="0"/>
        <w:i w:val="0"/>
        <w:sz w:val="21"/>
      </w:rPr>
    </w:lvl>
    <w:lvl w:ilvl="4">
      <w:start w:val="1"/>
      <w:numFmt w:val="decimal"/>
      <w:lvlText w:val="%1.%2.%3.%4.%5"/>
      <w:lvlJc w:val="left"/>
      <w:pPr>
        <w:tabs>
          <w:tab w:val="num" w:pos="4440"/>
        </w:tabs>
        <w:ind w:left="4440" w:hanging="1080"/>
      </w:pPr>
      <w:rPr>
        <w:rFonts w:hint="default"/>
      </w:rPr>
    </w:lvl>
    <w:lvl w:ilvl="5">
      <w:start w:val="1"/>
      <w:numFmt w:val="decimal"/>
      <w:lvlText w:val="%1.%2.%3.%4.%5.%6"/>
      <w:lvlJc w:val="left"/>
      <w:pPr>
        <w:tabs>
          <w:tab w:val="num" w:pos="4860"/>
        </w:tabs>
        <w:ind w:left="4860" w:hanging="1080"/>
      </w:pPr>
      <w:rPr>
        <w:rFonts w:hint="default"/>
      </w:rPr>
    </w:lvl>
    <w:lvl w:ilvl="6">
      <w:start w:val="1"/>
      <w:numFmt w:val="decimal"/>
      <w:suff w:val="space"/>
      <w:lvlText w:val="图%1.%7 "/>
      <w:lvlJc w:val="center"/>
      <w:pPr>
        <w:ind w:left="1620" w:firstLine="0"/>
      </w:pPr>
      <w:rPr>
        <w:rFonts w:hint="default"/>
      </w:rPr>
    </w:lvl>
    <w:lvl w:ilvl="7">
      <w:start w:val="1"/>
      <w:numFmt w:val="decimal"/>
      <w:suff w:val="space"/>
      <w:lvlText w:val="表%1.%8 "/>
      <w:lvlJc w:val="center"/>
      <w:pPr>
        <w:ind w:left="1620" w:firstLine="0"/>
      </w:pPr>
      <w:rPr>
        <w:rFonts w:hint="default"/>
      </w:rPr>
    </w:lvl>
    <w:lvl w:ilvl="8">
      <w:start w:val="1"/>
      <w:numFmt w:val="decimal"/>
      <w:suff w:val="space"/>
      <w:lvlText w:val="程序%1.%9 "/>
      <w:lvlJc w:val="center"/>
      <w:pPr>
        <w:ind w:left="1620" w:firstLine="0"/>
      </w:pPr>
      <w:rPr>
        <w:rFonts w:hint="default"/>
      </w:rPr>
    </w:lvl>
  </w:abstractNum>
  <w:abstractNum w:abstractNumId="1" w15:restartNumberingAfterBreak="0">
    <w:nsid w:val="0000000B"/>
    <w:multiLevelType w:val="multilevel"/>
    <w:tmpl w:val="0000000B"/>
    <w:lvl w:ilvl="0">
      <w:start w:val="1"/>
      <w:numFmt w:val="upperLetter"/>
      <w:suff w:val="space"/>
      <w:lvlText w:val="附录%1"/>
      <w:lvlJc w:val="center"/>
      <w:pPr>
        <w:ind w:left="0" w:firstLine="0"/>
      </w:pPr>
      <w:rPr>
        <w:rFonts w:ascii="Arial" w:eastAsia="黑体" w:hAnsi="Arial" w:hint="default"/>
        <w:b/>
        <w:i w:val="0"/>
        <w:sz w:val="28"/>
      </w:rPr>
    </w:lvl>
    <w:lvl w:ilvl="1">
      <w:start w:val="1"/>
      <w:numFmt w:val="decimal"/>
      <w:lvlText w:val="%1.%2"/>
      <w:lvlJc w:val="left"/>
      <w:pPr>
        <w:tabs>
          <w:tab w:val="num" w:pos="578"/>
        </w:tabs>
        <w:ind w:left="0" w:firstLine="0"/>
      </w:pPr>
      <w:rPr>
        <w:rFonts w:ascii="Arial" w:eastAsia="黑体" w:hAnsi="Arial" w:hint="default"/>
        <w:b/>
        <w:i w:val="0"/>
        <w:sz w:val="24"/>
      </w:rPr>
    </w:lvl>
    <w:lvl w:ilvl="2">
      <w:start w:val="1"/>
      <w:numFmt w:val="decimal"/>
      <w:lvlText w:val="%1.%2.%3"/>
      <w:lvlJc w:val="left"/>
      <w:pPr>
        <w:tabs>
          <w:tab w:val="num" w:pos="578"/>
        </w:tabs>
        <w:ind w:left="0" w:firstLine="0"/>
      </w:pPr>
      <w:rPr>
        <w:rFonts w:ascii="Arial" w:eastAsia="黑体" w:hAnsi="Arial" w:hint="default"/>
        <w:b/>
        <w:i w:val="0"/>
        <w:sz w:val="21"/>
      </w:rPr>
    </w:lvl>
    <w:lvl w:ilvl="3">
      <w:start w:val="1"/>
      <w:numFmt w:val="lowerLetter"/>
      <w:lvlText w:val="%4)"/>
      <w:lvlJc w:val="left"/>
      <w:pPr>
        <w:tabs>
          <w:tab w:val="num" w:pos="2976"/>
        </w:tabs>
        <w:ind w:left="2551" w:firstLine="0"/>
      </w:pPr>
      <w:rPr>
        <w:rFonts w:hint="eastAsia"/>
      </w:rPr>
    </w:lvl>
    <w:lvl w:ilvl="4">
      <w:start w:val="1"/>
      <w:numFmt w:val="decimal"/>
      <w:lvlText w:val="(%5)"/>
      <w:lvlJc w:val="left"/>
      <w:pPr>
        <w:tabs>
          <w:tab w:val="num" w:pos="3827"/>
        </w:tabs>
        <w:ind w:left="3402" w:firstLine="0"/>
      </w:pPr>
      <w:rPr>
        <w:rFonts w:hint="eastAsia"/>
      </w:rPr>
    </w:lvl>
    <w:lvl w:ilvl="5">
      <w:start w:val="1"/>
      <w:numFmt w:val="lowerLetter"/>
      <w:lvlText w:val="(%6)"/>
      <w:lvlJc w:val="left"/>
      <w:pPr>
        <w:tabs>
          <w:tab w:val="num" w:pos="4677"/>
        </w:tabs>
        <w:ind w:left="4252" w:firstLine="0"/>
      </w:pPr>
      <w:rPr>
        <w:rFonts w:hint="eastAsia"/>
      </w:rPr>
    </w:lvl>
    <w:lvl w:ilvl="6">
      <w:start w:val="1"/>
      <w:numFmt w:val="lowerRoman"/>
      <w:lvlText w:val="(%7)"/>
      <w:lvlJc w:val="left"/>
      <w:pPr>
        <w:tabs>
          <w:tab w:val="num" w:pos="5528"/>
        </w:tabs>
        <w:ind w:left="5102" w:firstLine="0"/>
      </w:pPr>
      <w:rPr>
        <w:rFonts w:hint="eastAsia"/>
      </w:rPr>
    </w:lvl>
    <w:lvl w:ilvl="7">
      <w:start w:val="1"/>
      <w:numFmt w:val="lowerLetter"/>
      <w:lvlText w:val="(%8)"/>
      <w:lvlJc w:val="left"/>
      <w:pPr>
        <w:tabs>
          <w:tab w:val="num" w:pos="6378"/>
        </w:tabs>
        <w:ind w:left="5953" w:firstLine="0"/>
      </w:pPr>
      <w:rPr>
        <w:rFonts w:hint="eastAsia"/>
      </w:rPr>
    </w:lvl>
    <w:lvl w:ilvl="8">
      <w:start w:val="1"/>
      <w:numFmt w:val="lowerRoman"/>
      <w:lvlText w:val="(%9)"/>
      <w:lvlJc w:val="left"/>
      <w:pPr>
        <w:tabs>
          <w:tab w:val="num" w:pos="7228"/>
        </w:tabs>
        <w:ind w:left="6803" w:firstLine="0"/>
      </w:pPr>
      <w:rPr>
        <w:rFonts w:hint="eastAsia"/>
      </w:rPr>
    </w:lvl>
  </w:abstractNum>
  <w:abstractNum w:abstractNumId="2" w15:restartNumberingAfterBreak="0">
    <w:nsid w:val="0000000C"/>
    <w:multiLevelType w:val="multilevel"/>
    <w:tmpl w:val="0000000C"/>
    <w:lvl w:ilvl="0">
      <w:numFmt w:val="decimal"/>
      <w:lvlText w:val=""/>
      <w:lvlJc w:val="left"/>
      <w:pPr>
        <w:tabs>
          <w:tab w:val="num" w:pos="360"/>
        </w:tabs>
      </w:pPr>
      <w:rPr>
        <w:rFonts w:hint="eastAsia"/>
      </w:rPr>
    </w:lvl>
    <w:lvl w:ilvl="1">
      <w:numFmt w:val="decimal"/>
      <w:lvlText w:val=""/>
      <w:lvlJc w:val="left"/>
      <w:pPr>
        <w:tabs>
          <w:tab w:val="num" w:pos="360"/>
        </w:tabs>
      </w:pPr>
    </w:lvl>
    <w:lvl w:ilvl="2">
      <w:numFmt w:val="decimal"/>
      <w:lvlText w:val=""/>
      <w:lvlJc w:val="left"/>
      <w:pPr>
        <w:tabs>
          <w:tab w:val="num" w:pos="360"/>
        </w:tabs>
      </w:pPr>
    </w:lvl>
    <w:lvl w:ilvl="3">
      <w:numFmt w:val="decimal"/>
      <w:lvlText w:val=""/>
      <w:lvlJc w:val="left"/>
      <w:pPr>
        <w:tabs>
          <w:tab w:val="num" w:pos="360"/>
        </w:tabs>
      </w:pPr>
    </w:lvl>
    <w:lvl w:ilvl="4">
      <w:numFmt w:val="decimal"/>
      <w:lvlText w:val=""/>
      <w:lvlJc w:val="left"/>
      <w:pPr>
        <w:tabs>
          <w:tab w:val="num" w:pos="360"/>
        </w:tabs>
      </w:pPr>
    </w:lvl>
    <w:lvl w:ilvl="5">
      <w:numFmt w:val="decimal"/>
      <w:lvlText w:val=""/>
      <w:lvlJc w:val="left"/>
      <w:pPr>
        <w:tabs>
          <w:tab w:val="num" w:pos="360"/>
        </w:tabs>
      </w:pPr>
    </w:lvl>
    <w:lvl w:ilvl="6">
      <w:numFmt w:val="decimal"/>
      <w:lvlText w:val=""/>
      <w:lvlJc w:val="left"/>
      <w:pPr>
        <w:tabs>
          <w:tab w:val="num" w:pos="360"/>
        </w:tabs>
      </w:pPr>
    </w:lvl>
    <w:lvl w:ilvl="7">
      <w:numFmt w:val="decimal"/>
      <w:lvlText w:val=""/>
      <w:lvlJc w:val="left"/>
      <w:pPr>
        <w:tabs>
          <w:tab w:val="num" w:pos="360"/>
        </w:tabs>
      </w:pPr>
    </w:lvl>
    <w:lvl w:ilvl="8">
      <w:numFmt w:val="decimal"/>
      <w:lvlText w:val=""/>
      <w:lvlJc w:val="left"/>
      <w:pPr>
        <w:tabs>
          <w:tab w:val="num" w:pos="360"/>
        </w:tabs>
      </w:pPr>
    </w:lvl>
  </w:abstractNum>
  <w:abstractNum w:abstractNumId="3" w15:restartNumberingAfterBreak="0">
    <w:nsid w:val="0000000D"/>
    <w:multiLevelType w:val="multilevel"/>
    <w:tmpl w:val="0000000D"/>
    <w:lvl w:ilvl="0">
      <w:start w:val="1"/>
      <w:numFmt w:val="decimal"/>
      <w:lvlText w:val="%1、"/>
      <w:lvlJc w:val="left"/>
      <w:pPr>
        <w:tabs>
          <w:tab w:val="num" w:pos="0"/>
        </w:tabs>
        <w:ind w:left="0" w:firstLine="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000000E"/>
    <w:multiLevelType w:val="multilevel"/>
    <w:tmpl w:val="0000000E"/>
    <w:lvl w:ilvl="0">
      <w:start w:val="1"/>
      <w:numFmt w:val="bullet"/>
      <w:lvlText w:val=""/>
      <w:lvlJc w:val="left"/>
      <w:pPr>
        <w:tabs>
          <w:tab w:val="num" w:pos="420"/>
        </w:tabs>
        <w:ind w:left="0" w:firstLine="420"/>
      </w:pPr>
      <w:rPr>
        <w:rFonts w:ascii="Wingdings" w:hAnsi="Wingdings" w:hint="default"/>
      </w:rPr>
    </w:lvl>
    <w:lvl w:ilvl="1">
      <w:start w:val="4"/>
      <w:numFmt w:val="decimal"/>
      <w:lvlText w:val="%2、"/>
      <w:lvlJc w:val="left"/>
      <w:pPr>
        <w:tabs>
          <w:tab w:val="num" w:pos="0"/>
        </w:tabs>
        <w:ind w:left="0" w:firstLine="0"/>
      </w:pPr>
      <w:rPr>
        <w:rFonts w:hint="default"/>
      </w:rPr>
    </w:lvl>
    <w:lvl w:ilvl="2">
      <w:start w:val="1"/>
      <w:numFmt w:val="decimal"/>
      <w:lvlText w:val="(%3)"/>
      <w:lvlJc w:val="left"/>
      <w:pPr>
        <w:tabs>
          <w:tab w:val="num" w:pos="420"/>
        </w:tabs>
        <w:ind w:left="0" w:firstLine="420"/>
      </w:pPr>
      <w:rPr>
        <w:rFonts w:hint="eastAsia"/>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125D391F"/>
    <w:multiLevelType w:val="hybridMultilevel"/>
    <w:tmpl w:val="10829D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2B14D24"/>
    <w:multiLevelType w:val="hybridMultilevel"/>
    <w:tmpl w:val="434AF4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7E31FF4"/>
    <w:multiLevelType w:val="hybridMultilevel"/>
    <w:tmpl w:val="2E389BA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D813106"/>
    <w:multiLevelType w:val="hybridMultilevel"/>
    <w:tmpl w:val="C65C701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6C4F6382"/>
    <w:multiLevelType w:val="hybridMultilevel"/>
    <w:tmpl w:val="68DEA8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 w:numId="6">
    <w:abstractNumId w:val="0"/>
  </w:num>
  <w:num w:numId="7">
    <w:abstractNumId w:val="0"/>
  </w:num>
  <w:num w:numId="8">
    <w:abstractNumId w:val="0"/>
  </w:num>
  <w:num w:numId="9">
    <w:abstractNumId w:val="0"/>
  </w:num>
  <w:num w:numId="10">
    <w:abstractNumId w:val="0"/>
  </w:num>
  <w:num w:numId="11">
    <w:abstractNumId w:val="0"/>
  </w:num>
  <w:num w:numId="12">
    <w:abstractNumId w:val="7"/>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8"/>
  </w:num>
  <w:num w:numId="30">
    <w:abstractNumId w:val="5"/>
  </w:num>
  <w:num w:numId="31">
    <w:abstractNumId w:val="0"/>
  </w:num>
  <w:num w:numId="32">
    <w:abstractNumId w:val="9"/>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A2C"/>
    <w:rsid w:val="00007169"/>
    <w:rsid w:val="0001178A"/>
    <w:rsid w:val="0003181B"/>
    <w:rsid w:val="00033255"/>
    <w:rsid w:val="00041E55"/>
    <w:rsid w:val="00042E60"/>
    <w:rsid w:val="00051648"/>
    <w:rsid w:val="000664A6"/>
    <w:rsid w:val="00066DF6"/>
    <w:rsid w:val="0007449E"/>
    <w:rsid w:val="000747FD"/>
    <w:rsid w:val="00080AB7"/>
    <w:rsid w:val="0008211D"/>
    <w:rsid w:val="0008224C"/>
    <w:rsid w:val="0008421A"/>
    <w:rsid w:val="00084674"/>
    <w:rsid w:val="00090CB6"/>
    <w:rsid w:val="000921DC"/>
    <w:rsid w:val="00092AF6"/>
    <w:rsid w:val="00092E9B"/>
    <w:rsid w:val="000977B1"/>
    <w:rsid w:val="000A7599"/>
    <w:rsid w:val="000A77CB"/>
    <w:rsid w:val="000B2EF9"/>
    <w:rsid w:val="000B4F30"/>
    <w:rsid w:val="000D0222"/>
    <w:rsid w:val="000D0711"/>
    <w:rsid w:val="000D3A37"/>
    <w:rsid w:val="000D555C"/>
    <w:rsid w:val="000E2672"/>
    <w:rsid w:val="000E6571"/>
    <w:rsid w:val="000E6CE8"/>
    <w:rsid w:val="000E766E"/>
    <w:rsid w:val="000F0488"/>
    <w:rsid w:val="000F3485"/>
    <w:rsid w:val="000F44AB"/>
    <w:rsid w:val="000F540B"/>
    <w:rsid w:val="000F72E0"/>
    <w:rsid w:val="00107D52"/>
    <w:rsid w:val="00113E64"/>
    <w:rsid w:val="00126B3A"/>
    <w:rsid w:val="0013563C"/>
    <w:rsid w:val="0015106C"/>
    <w:rsid w:val="00151F02"/>
    <w:rsid w:val="001546B7"/>
    <w:rsid w:val="001720F1"/>
    <w:rsid w:val="00172A27"/>
    <w:rsid w:val="00177071"/>
    <w:rsid w:val="00177CAC"/>
    <w:rsid w:val="00180861"/>
    <w:rsid w:val="001852BE"/>
    <w:rsid w:val="0019256C"/>
    <w:rsid w:val="0019490C"/>
    <w:rsid w:val="00194950"/>
    <w:rsid w:val="00197A05"/>
    <w:rsid w:val="001A04EA"/>
    <w:rsid w:val="001A3632"/>
    <w:rsid w:val="001B1C75"/>
    <w:rsid w:val="001B2278"/>
    <w:rsid w:val="001B2451"/>
    <w:rsid w:val="001B2C17"/>
    <w:rsid w:val="001C200E"/>
    <w:rsid w:val="001C5CEB"/>
    <w:rsid w:val="001C7002"/>
    <w:rsid w:val="001C74F7"/>
    <w:rsid w:val="001D35CE"/>
    <w:rsid w:val="001E01B4"/>
    <w:rsid w:val="001E0271"/>
    <w:rsid w:val="001E12EC"/>
    <w:rsid w:val="001E228E"/>
    <w:rsid w:val="001E426C"/>
    <w:rsid w:val="001E767C"/>
    <w:rsid w:val="001F1B7A"/>
    <w:rsid w:val="001F3BE6"/>
    <w:rsid w:val="001F4668"/>
    <w:rsid w:val="001F72CE"/>
    <w:rsid w:val="0020015B"/>
    <w:rsid w:val="00200700"/>
    <w:rsid w:val="0020724D"/>
    <w:rsid w:val="00211336"/>
    <w:rsid w:val="0021198C"/>
    <w:rsid w:val="002144DE"/>
    <w:rsid w:val="00215923"/>
    <w:rsid w:val="0021702A"/>
    <w:rsid w:val="00223F6F"/>
    <w:rsid w:val="00225794"/>
    <w:rsid w:val="002300FE"/>
    <w:rsid w:val="00232B8C"/>
    <w:rsid w:val="00244F86"/>
    <w:rsid w:val="00254019"/>
    <w:rsid w:val="0026001A"/>
    <w:rsid w:val="00266FEC"/>
    <w:rsid w:val="002741F2"/>
    <w:rsid w:val="002775D6"/>
    <w:rsid w:val="0028526A"/>
    <w:rsid w:val="00285600"/>
    <w:rsid w:val="002905E2"/>
    <w:rsid w:val="00293B05"/>
    <w:rsid w:val="00294413"/>
    <w:rsid w:val="00297231"/>
    <w:rsid w:val="002A244D"/>
    <w:rsid w:val="002A46F0"/>
    <w:rsid w:val="002B733E"/>
    <w:rsid w:val="002C1097"/>
    <w:rsid w:val="002C24EA"/>
    <w:rsid w:val="002C2EEA"/>
    <w:rsid w:val="002C4464"/>
    <w:rsid w:val="002D067C"/>
    <w:rsid w:val="002E5429"/>
    <w:rsid w:val="002E61C9"/>
    <w:rsid w:val="002F1BD7"/>
    <w:rsid w:val="002F2769"/>
    <w:rsid w:val="002F34F5"/>
    <w:rsid w:val="002F682E"/>
    <w:rsid w:val="003014D4"/>
    <w:rsid w:val="00306383"/>
    <w:rsid w:val="0032016F"/>
    <w:rsid w:val="0032074A"/>
    <w:rsid w:val="00320AC9"/>
    <w:rsid w:val="003267A9"/>
    <w:rsid w:val="00330209"/>
    <w:rsid w:val="003324C1"/>
    <w:rsid w:val="00336906"/>
    <w:rsid w:val="00351ECB"/>
    <w:rsid w:val="0035577B"/>
    <w:rsid w:val="00371F4F"/>
    <w:rsid w:val="00372129"/>
    <w:rsid w:val="00375B16"/>
    <w:rsid w:val="00380589"/>
    <w:rsid w:val="00381CB9"/>
    <w:rsid w:val="00392BF4"/>
    <w:rsid w:val="00395F53"/>
    <w:rsid w:val="003A04E1"/>
    <w:rsid w:val="003A2152"/>
    <w:rsid w:val="003A342E"/>
    <w:rsid w:val="003A5B52"/>
    <w:rsid w:val="003A6A2B"/>
    <w:rsid w:val="003A7532"/>
    <w:rsid w:val="003B6E42"/>
    <w:rsid w:val="003C46E5"/>
    <w:rsid w:val="003C601C"/>
    <w:rsid w:val="003C6175"/>
    <w:rsid w:val="003D25DC"/>
    <w:rsid w:val="003D264A"/>
    <w:rsid w:val="003D2B00"/>
    <w:rsid w:val="003D301D"/>
    <w:rsid w:val="003D5480"/>
    <w:rsid w:val="003E4446"/>
    <w:rsid w:val="003E7B02"/>
    <w:rsid w:val="003F0F6B"/>
    <w:rsid w:val="003F6ADC"/>
    <w:rsid w:val="00405F2E"/>
    <w:rsid w:val="00410341"/>
    <w:rsid w:val="00414C47"/>
    <w:rsid w:val="004176B2"/>
    <w:rsid w:val="004224B3"/>
    <w:rsid w:val="004231EF"/>
    <w:rsid w:val="004369BF"/>
    <w:rsid w:val="0044215C"/>
    <w:rsid w:val="004436A1"/>
    <w:rsid w:val="00444944"/>
    <w:rsid w:val="00462A3E"/>
    <w:rsid w:val="00463265"/>
    <w:rsid w:val="00484259"/>
    <w:rsid w:val="0048594C"/>
    <w:rsid w:val="00485AD2"/>
    <w:rsid w:val="00486CE4"/>
    <w:rsid w:val="00491703"/>
    <w:rsid w:val="00493842"/>
    <w:rsid w:val="004947C9"/>
    <w:rsid w:val="004A3542"/>
    <w:rsid w:val="004B46EE"/>
    <w:rsid w:val="004C1FCB"/>
    <w:rsid w:val="004C2804"/>
    <w:rsid w:val="004C45C8"/>
    <w:rsid w:val="004C5337"/>
    <w:rsid w:val="004C61FE"/>
    <w:rsid w:val="004D2C8D"/>
    <w:rsid w:val="004E46FD"/>
    <w:rsid w:val="004E48E4"/>
    <w:rsid w:val="004F6968"/>
    <w:rsid w:val="00503554"/>
    <w:rsid w:val="005043EC"/>
    <w:rsid w:val="0050447A"/>
    <w:rsid w:val="00504626"/>
    <w:rsid w:val="00505B37"/>
    <w:rsid w:val="005072BF"/>
    <w:rsid w:val="005161B2"/>
    <w:rsid w:val="005234A0"/>
    <w:rsid w:val="005253E3"/>
    <w:rsid w:val="00542A27"/>
    <w:rsid w:val="00542F9B"/>
    <w:rsid w:val="00543AC7"/>
    <w:rsid w:val="005511C1"/>
    <w:rsid w:val="005523AB"/>
    <w:rsid w:val="00567577"/>
    <w:rsid w:val="005804AA"/>
    <w:rsid w:val="0058148F"/>
    <w:rsid w:val="00583307"/>
    <w:rsid w:val="00593C1B"/>
    <w:rsid w:val="005A6D5A"/>
    <w:rsid w:val="005B04F7"/>
    <w:rsid w:val="005B115C"/>
    <w:rsid w:val="005B1211"/>
    <w:rsid w:val="005B5EAA"/>
    <w:rsid w:val="005C2509"/>
    <w:rsid w:val="005C53F0"/>
    <w:rsid w:val="005C59A9"/>
    <w:rsid w:val="005D5F21"/>
    <w:rsid w:val="005D65F6"/>
    <w:rsid w:val="005E3B33"/>
    <w:rsid w:val="005E3FDD"/>
    <w:rsid w:val="005E50F6"/>
    <w:rsid w:val="005E5854"/>
    <w:rsid w:val="005E6C6B"/>
    <w:rsid w:val="005F15CC"/>
    <w:rsid w:val="005F35B1"/>
    <w:rsid w:val="0060265A"/>
    <w:rsid w:val="00606C22"/>
    <w:rsid w:val="006123A6"/>
    <w:rsid w:val="0061258E"/>
    <w:rsid w:val="0061552B"/>
    <w:rsid w:val="00620F7D"/>
    <w:rsid w:val="006227DE"/>
    <w:rsid w:val="00624060"/>
    <w:rsid w:val="00625DA6"/>
    <w:rsid w:val="00626A9A"/>
    <w:rsid w:val="00627BBA"/>
    <w:rsid w:val="00632FBD"/>
    <w:rsid w:val="0063541F"/>
    <w:rsid w:val="00640FAA"/>
    <w:rsid w:val="00641262"/>
    <w:rsid w:val="00642B56"/>
    <w:rsid w:val="00644176"/>
    <w:rsid w:val="0064574F"/>
    <w:rsid w:val="00653EE5"/>
    <w:rsid w:val="006707AE"/>
    <w:rsid w:val="00674D4C"/>
    <w:rsid w:val="0068097E"/>
    <w:rsid w:val="00684944"/>
    <w:rsid w:val="0068535D"/>
    <w:rsid w:val="006923E7"/>
    <w:rsid w:val="006A0A63"/>
    <w:rsid w:val="006A14E2"/>
    <w:rsid w:val="006A722E"/>
    <w:rsid w:val="006B2210"/>
    <w:rsid w:val="006C472E"/>
    <w:rsid w:val="006C5A2C"/>
    <w:rsid w:val="006D135A"/>
    <w:rsid w:val="006D5A7C"/>
    <w:rsid w:val="006D7380"/>
    <w:rsid w:val="006E033E"/>
    <w:rsid w:val="006E13EB"/>
    <w:rsid w:val="006E5274"/>
    <w:rsid w:val="006F244C"/>
    <w:rsid w:val="006F5A0D"/>
    <w:rsid w:val="006F7002"/>
    <w:rsid w:val="007047B8"/>
    <w:rsid w:val="00717757"/>
    <w:rsid w:val="00722491"/>
    <w:rsid w:val="0074053D"/>
    <w:rsid w:val="007409EE"/>
    <w:rsid w:val="00746ECF"/>
    <w:rsid w:val="00750562"/>
    <w:rsid w:val="00764529"/>
    <w:rsid w:val="00773308"/>
    <w:rsid w:val="00781B6C"/>
    <w:rsid w:val="007841E5"/>
    <w:rsid w:val="00785A25"/>
    <w:rsid w:val="00786C91"/>
    <w:rsid w:val="007924CA"/>
    <w:rsid w:val="00793107"/>
    <w:rsid w:val="00796AF2"/>
    <w:rsid w:val="007A451F"/>
    <w:rsid w:val="007A618B"/>
    <w:rsid w:val="007B1166"/>
    <w:rsid w:val="007B460C"/>
    <w:rsid w:val="007B6C7E"/>
    <w:rsid w:val="007D14B7"/>
    <w:rsid w:val="007D470D"/>
    <w:rsid w:val="007E4571"/>
    <w:rsid w:val="007E547B"/>
    <w:rsid w:val="007E576E"/>
    <w:rsid w:val="007E5BD4"/>
    <w:rsid w:val="007F0444"/>
    <w:rsid w:val="007F044F"/>
    <w:rsid w:val="007F0AB2"/>
    <w:rsid w:val="007F38F5"/>
    <w:rsid w:val="007F6A59"/>
    <w:rsid w:val="008020FE"/>
    <w:rsid w:val="008033CF"/>
    <w:rsid w:val="00804F4B"/>
    <w:rsid w:val="008060A7"/>
    <w:rsid w:val="008105FC"/>
    <w:rsid w:val="0081382C"/>
    <w:rsid w:val="00815EC7"/>
    <w:rsid w:val="00823A22"/>
    <w:rsid w:val="00824A2E"/>
    <w:rsid w:val="008256DC"/>
    <w:rsid w:val="008304F1"/>
    <w:rsid w:val="00831E89"/>
    <w:rsid w:val="00837085"/>
    <w:rsid w:val="00837BD8"/>
    <w:rsid w:val="00853024"/>
    <w:rsid w:val="0085709C"/>
    <w:rsid w:val="00885874"/>
    <w:rsid w:val="0088666D"/>
    <w:rsid w:val="00886CC0"/>
    <w:rsid w:val="008874A5"/>
    <w:rsid w:val="008922B2"/>
    <w:rsid w:val="0089454C"/>
    <w:rsid w:val="008963AD"/>
    <w:rsid w:val="008A4725"/>
    <w:rsid w:val="008C1508"/>
    <w:rsid w:val="008C4CED"/>
    <w:rsid w:val="008D1C56"/>
    <w:rsid w:val="008D6501"/>
    <w:rsid w:val="008F0CA8"/>
    <w:rsid w:val="008F290F"/>
    <w:rsid w:val="008F54EE"/>
    <w:rsid w:val="008F67AD"/>
    <w:rsid w:val="008F7535"/>
    <w:rsid w:val="009102BF"/>
    <w:rsid w:val="00910A7E"/>
    <w:rsid w:val="0091258C"/>
    <w:rsid w:val="0091394B"/>
    <w:rsid w:val="0091512D"/>
    <w:rsid w:val="00915513"/>
    <w:rsid w:val="00920CC7"/>
    <w:rsid w:val="00926B4A"/>
    <w:rsid w:val="0092712C"/>
    <w:rsid w:val="00927E0A"/>
    <w:rsid w:val="00927F03"/>
    <w:rsid w:val="00930AB2"/>
    <w:rsid w:val="00935EEF"/>
    <w:rsid w:val="00936754"/>
    <w:rsid w:val="0094703B"/>
    <w:rsid w:val="00956D97"/>
    <w:rsid w:val="009603D8"/>
    <w:rsid w:val="009613FD"/>
    <w:rsid w:val="00975751"/>
    <w:rsid w:val="009763BC"/>
    <w:rsid w:val="009818B3"/>
    <w:rsid w:val="00981BEA"/>
    <w:rsid w:val="00981C90"/>
    <w:rsid w:val="00982E0C"/>
    <w:rsid w:val="00983954"/>
    <w:rsid w:val="0098693E"/>
    <w:rsid w:val="00987F93"/>
    <w:rsid w:val="009930F7"/>
    <w:rsid w:val="0099454A"/>
    <w:rsid w:val="009951D6"/>
    <w:rsid w:val="009962D8"/>
    <w:rsid w:val="009A1FF1"/>
    <w:rsid w:val="009A6B5B"/>
    <w:rsid w:val="009A7E6E"/>
    <w:rsid w:val="009B1398"/>
    <w:rsid w:val="009B2683"/>
    <w:rsid w:val="009B37FB"/>
    <w:rsid w:val="009C01EB"/>
    <w:rsid w:val="009C3777"/>
    <w:rsid w:val="009C713D"/>
    <w:rsid w:val="009D172F"/>
    <w:rsid w:val="009D34AE"/>
    <w:rsid w:val="009F06D1"/>
    <w:rsid w:val="009F1F7F"/>
    <w:rsid w:val="009F6163"/>
    <w:rsid w:val="00A03252"/>
    <w:rsid w:val="00A03578"/>
    <w:rsid w:val="00A041C3"/>
    <w:rsid w:val="00A05E97"/>
    <w:rsid w:val="00A1536D"/>
    <w:rsid w:val="00A164CB"/>
    <w:rsid w:val="00A21E12"/>
    <w:rsid w:val="00A226AD"/>
    <w:rsid w:val="00A22AE2"/>
    <w:rsid w:val="00A25454"/>
    <w:rsid w:val="00A30BED"/>
    <w:rsid w:val="00A31617"/>
    <w:rsid w:val="00A45ED7"/>
    <w:rsid w:val="00A514BA"/>
    <w:rsid w:val="00A52841"/>
    <w:rsid w:val="00A60FB3"/>
    <w:rsid w:val="00A72A4B"/>
    <w:rsid w:val="00A74A81"/>
    <w:rsid w:val="00A7782E"/>
    <w:rsid w:val="00A805F5"/>
    <w:rsid w:val="00A81B55"/>
    <w:rsid w:val="00A83B12"/>
    <w:rsid w:val="00A95C8F"/>
    <w:rsid w:val="00A97091"/>
    <w:rsid w:val="00AA5E00"/>
    <w:rsid w:val="00AA6A5F"/>
    <w:rsid w:val="00AB10A6"/>
    <w:rsid w:val="00AB6D9B"/>
    <w:rsid w:val="00AC1B50"/>
    <w:rsid w:val="00AC4EED"/>
    <w:rsid w:val="00AC5FCA"/>
    <w:rsid w:val="00AC7A64"/>
    <w:rsid w:val="00AD1547"/>
    <w:rsid w:val="00AD25DB"/>
    <w:rsid w:val="00AD3941"/>
    <w:rsid w:val="00AD41FD"/>
    <w:rsid w:val="00AD752C"/>
    <w:rsid w:val="00AE3C7A"/>
    <w:rsid w:val="00AF2BAD"/>
    <w:rsid w:val="00AF6155"/>
    <w:rsid w:val="00AF744E"/>
    <w:rsid w:val="00AF75C8"/>
    <w:rsid w:val="00B12A61"/>
    <w:rsid w:val="00B146F8"/>
    <w:rsid w:val="00B17091"/>
    <w:rsid w:val="00B25D14"/>
    <w:rsid w:val="00B27FDF"/>
    <w:rsid w:val="00B30129"/>
    <w:rsid w:val="00B3653E"/>
    <w:rsid w:val="00B41E80"/>
    <w:rsid w:val="00B43CC3"/>
    <w:rsid w:val="00B50A61"/>
    <w:rsid w:val="00B5181E"/>
    <w:rsid w:val="00B52D0A"/>
    <w:rsid w:val="00B56C5C"/>
    <w:rsid w:val="00B570B6"/>
    <w:rsid w:val="00B64B29"/>
    <w:rsid w:val="00B66348"/>
    <w:rsid w:val="00B669C3"/>
    <w:rsid w:val="00B670D3"/>
    <w:rsid w:val="00B716BE"/>
    <w:rsid w:val="00B74E30"/>
    <w:rsid w:val="00B812AE"/>
    <w:rsid w:val="00B86763"/>
    <w:rsid w:val="00B96E91"/>
    <w:rsid w:val="00B97A5D"/>
    <w:rsid w:val="00BA644C"/>
    <w:rsid w:val="00BB40E6"/>
    <w:rsid w:val="00BB526E"/>
    <w:rsid w:val="00BB5BD3"/>
    <w:rsid w:val="00BC3407"/>
    <w:rsid w:val="00BC6CBD"/>
    <w:rsid w:val="00BC7BD5"/>
    <w:rsid w:val="00BD0BFE"/>
    <w:rsid w:val="00BD2FE8"/>
    <w:rsid w:val="00BD6565"/>
    <w:rsid w:val="00BE3D03"/>
    <w:rsid w:val="00BE45F1"/>
    <w:rsid w:val="00BE5E8A"/>
    <w:rsid w:val="00BF3EFE"/>
    <w:rsid w:val="00C02262"/>
    <w:rsid w:val="00C1094A"/>
    <w:rsid w:val="00C136E7"/>
    <w:rsid w:val="00C22DCE"/>
    <w:rsid w:val="00C31270"/>
    <w:rsid w:val="00C32AB0"/>
    <w:rsid w:val="00C4029E"/>
    <w:rsid w:val="00C456E1"/>
    <w:rsid w:val="00C47BDE"/>
    <w:rsid w:val="00C574EB"/>
    <w:rsid w:val="00C5792F"/>
    <w:rsid w:val="00C63AEF"/>
    <w:rsid w:val="00C65898"/>
    <w:rsid w:val="00C72ED8"/>
    <w:rsid w:val="00C77D2F"/>
    <w:rsid w:val="00C81117"/>
    <w:rsid w:val="00C87D5E"/>
    <w:rsid w:val="00C9242F"/>
    <w:rsid w:val="00CA084F"/>
    <w:rsid w:val="00CA0E9D"/>
    <w:rsid w:val="00CA3A6F"/>
    <w:rsid w:val="00CB07F3"/>
    <w:rsid w:val="00CB0907"/>
    <w:rsid w:val="00CC67D0"/>
    <w:rsid w:val="00CC6D35"/>
    <w:rsid w:val="00CD1995"/>
    <w:rsid w:val="00CD2680"/>
    <w:rsid w:val="00CE3650"/>
    <w:rsid w:val="00CE4F9C"/>
    <w:rsid w:val="00CE6924"/>
    <w:rsid w:val="00CF7197"/>
    <w:rsid w:val="00D02D53"/>
    <w:rsid w:val="00D063F3"/>
    <w:rsid w:val="00D23B4A"/>
    <w:rsid w:val="00D248BB"/>
    <w:rsid w:val="00D33CBF"/>
    <w:rsid w:val="00D34865"/>
    <w:rsid w:val="00D368DB"/>
    <w:rsid w:val="00D422D3"/>
    <w:rsid w:val="00D44E6D"/>
    <w:rsid w:val="00D5080B"/>
    <w:rsid w:val="00D52E97"/>
    <w:rsid w:val="00D562EE"/>
    <w:rsid w:val="00D62042"/>
    <w:rsid w:val="00D6516B"/>
    <w:rsid w:val="00D762F0"/>
    <w:rsid w:val="00D812D0"/>
    <w:rsid w:val="00D82953"/>
    <w:rsid w:val="00D903A3"/>
    <w:rsid w:val="00D91E7E"/>
    <w:rsid w:val="00D93FBE"/>
    <w:rsid w:val="00D95062"/>
    <w:rsid w:val="00D95800"/>
    <w:rsid w:val="00D97DB1"/>
    <w:rsid w:val="00DA3309"/>
    <w:rsid w:val="00DB46AE"/>
    <w:rsid w:val="00DC77F3"/>
    <w:rsid w:val="00DE30EE"/>
    <w:rsid w:val="00DF5E26"/>
    <w:rsid w:val="00E00EE3"/>
    <w:rsid w:val="00E01141"/>
    <w:rsid w:val="00E0170A"/>
    <w:rsid w:val="00E06FC1"/>
    <w:rsid w:val="00E125B4"/>
    <w:rsid w:val="00E132EA"/>
    <w:rsid w:val="00E15A84"/>
    <w:rsid w:val="00E2061C"/>
    <w:rsid w:val="00E22F63"/>
    <w:rsid w:val="00E23149"/>
    <w:rsid w:val="00E34186"/>
    <w:rsid w:val="00E36553"/>
    <w:rsid w:val="00E369FE"/>
    <w:rsid w:val="00E37ABF"/>
    <w:rsid w:val="00E4397D"/>
    <w:rsid w:val="00E5211F"/>
    <w:rsid w:val="00E52BF4"/>
    <w:rsid w:val="00E55455"/>
    <w:rsid w:val="00E57A50"/>
    <w:rsid w:val="00E57EFB"/>
    <w:rsid w:val="00E61131"/>
    <w:rsid w:val="00E72016"/>
    <w:rsid w:val="00E87D80"/>
    <w:rsid w:val="00E940AC"/>
    <w:rsid w:val="00E94F15"/>
    <w:rsid w:val="00E964F2"/>
    <w:rsid w:val="00E96839"/>
    <w:rsid w:val="00EA3E46"/>
    <w:rsid w:val="00EA5955"/>
    <w:rsid w:val="00EB418F"/>
    <w:rsid w:val="00EB7B05"/>
    <w:rsid w:val="00EC197C"/>
    <w:rsid w:val="00EC351C"/>
    <w:rsid w:val="00EC4541"/>
    <w:rsid w:val="00EC5C30"/>
    <w:rsid w:val="00EC78A8"/>
    <w:rsid w:val="00ED444A"/>
    <w:rsid w:val="00EE226B"/>
    <w:rsid w:val="00EF0FD7"/>
    <w:rsid w:val="00EF1042"/>
    <w:rsid w:val="00EF134F"/>
    <w:rsid w:val="00EF2CD2"/>
    <w:rsid w:val="00EF35BC"/>
    <w:rsid w:val="00EF48F8"/>
    <w:rsid w:val="00EF5605"/>
    <w:rsid w:val="00EF6957"/>
    <w:rsid w:val="00F04469"/>
    <w:rsid w:val="00F13F3B"/>
    <w:rsid w:val="00F16DE0"/>
    <w:rsid w:val="00F20017"/>
    <w:rsid w:val="00F35B0B"/>
    <w:rsid w:val="00F36E98"/>
    <w:rsid w:val="00F417D9"/>
    <w:rsid w:val="00F44CDD"/>
    <w:rsid w:val="00F5768A"/>
    <w:rsid w:val="00F6296E"/>
    <w:rsid w:val="00F640AC"/>
    <w:rsid w:val="00F76868"/>
    <w:rsid w:val="00F80A08"/>
    <w:rsid w:val="00F87478"/>
    <w:rsid w:val="00F879AA"/>
    <w:rsid w:val="00F933C8"/>
    <w:rsid w:val="00F93DCD"/>
    <w:rsid w:val="00F95D19"/>
    <w:rsid w:val="00FA0568"/>
    <w:rsid w:val="00FA194E"/>
    <w:rsid w:val="00FA1BD3"/>
    <w:rsid w:val="00FA2F17"/>
    <w:rsid w:val="00FA302C"/>
    <w:rsid w:val="00FA6265"/>
    <w:rsid w:val="00FA7646"/>
    <w:rsid w:val="00FC01C6"/>
    <w:rsid w:val="00FC7A3A"/>
    <w:rsid w:val="00FD7EBC"/>
    <w:rsid w:val="00FF3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982A42"/>
  <w15:docId w15:val="{A7BB855C-9944-4787-9A35-C9E0EA03B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77071"/>
    <w:pPr>
      <w:widowControl w:val="0"/>
      <w:jc w:val="both"/>
    </w:pPr>
    <w:rPr>
      <w:kern w:val="2"/>
      <w:sz w:val="21"/>
    </w:rPr>
  </w:style>
  <w:style w:type="paragraph" w:styleId="1">
    <w:name w:val="heading 1"/>
    <w:next w:val="a"/>
    <w:qFormat/>
    <w:rsid w:val="00177071"/>
    <w:pPr>
      <w:pageBreakBefore/>
      <w:numPr>
        <w:numId w:val="1"/>
      </w:numPr>
      <w:spacing w:before="120" w:after="120"/>
      <w:outlineLvl w:val="0"/>
    </w:pPr>
    <w:rPr>
      <w:rFonts w:ascii="Arial" w:eastAsia="黑体" w:hAnsi="Arial"/>
      <w:b/>
      <w:kern w:val="2"/>
      <w:sz w:val="28"/>
    </w:rPr>
  </w:style>
  <w:style w:type="paragraph" w:styleId="2">
    <w:name w:val="heading 2"/>
    <w:next w:val="a"/>
    <w:qFormat/>
    <w:rsid w:val="00177071"/>
    <w:pPr>
      <w:keepNext/>
      <w:numPr>
        <w:ilvl w:val="1"/>
        <w:numId w:val="1"/>
      </w:numPr>
      <w:spacing w:before="120" w:after="120"/>
      <w:outlineLvl w:val="1"/>
    </w:pPr>
    <w:rPr>
      <w:rFonts w:ascii="Arial" w:eastAsia="黑体" w:hAnsi="Arial"/>
      <w:b/>
      <w:kern w:val="2"/>
      <w:sz w:val="24"/>
    </w:rPr>
  </w:style>
  <w:style w:type="paragraph" w:styleId="3">
    <w:name w:val="heading 3"/>
    <w:next w:val="a"/>
    <w:qFormat/>
    <w:rsid w:val="00177071"/>
    <w:pPr>
      <w:numPr>
        <w:ilvl w:val="2"/>
        <w:numId w:val="1"/>
      </w:numPr>
      <w:spacing w:before="120" w:after="120"/>
      <w:outlineLvl w:val="2"/>
    </w:pPr>
    <w:rPr>
      <w:rFonts w:ascii="Arial" w:eastAsia="黑体" w:hAnsi="Arial"/>
      <w:b/>
      <w:kern w:val="2"/>
      <w:sz w:val="21"/>
    </w:rPr>
  </w:style>
  <w:style w:type="paragraph" w:styleId="4">
    <w:name w:val="heading 4"/>
    <w:next w:val="a"/>
    <w:qFormat/>
    <w:rsid w:val="00177071"/>
    <w:pPr>
      <w:numPr>
        <w:ilvl w:val="3"/>
        <w:numId w:val="1"/>
      </w:numPr>
      <w:spacing w:before="60" w:after="60"/>
      <w:outlineLvl w:val="3"/>
    </w:pPr>
    <w:rPr>
      <w:rFonts w:ascii="Arial" w:eastAsia="黑体" w:hAnsi="Arial"/>
      <w:kern w:val="2"/>
      <w:sz w:val="21"/>
    </w:rPr>
  </w:style>
  <w:style w:type="paragraph" w:styleId="5">
    <w:name w:val="heading 5"/>
    <w:basedOn w:val="a"/>
    <w:next w:val="a"/>
    <w:qFormat/>
    <w:rsid w:val="00177071"/>
    <w:pPr>
      <w:keepNext/>
      <w:keepLines/>
      <w:spacing w:before="280" w:after="290" w:line="372" w:lineRule="auto"/>
      <w:outlineLvl w:val="4"/>
    </w:pPr>
    <w:rPr>
      <w:b/>
      <w:sz w:val="28"/>
    </w:rPr>
  </w:style>
  <w:style w:type="paragraph" w:styleId="6">
    <w:name w:val="heading 6"/>
    <w:basedOn w:val="a"/>
    <w:next w:val="a"/>
    <w:qFormat/>
    <w:rsid w:val="00177071"/>
    <w:pPr>
      <w:keepNext/>
      <w:keepLines/>
      <w:spacing w:before="240" w:after="64" w:line="317" w:lineRule="auto"/>
      <w:outlineLvl w:val="5"/>
    </w:pPr>
    <w:rPr>
      <w:rFonts w:ascii="Arial" w:eastAsia="黑体" w:hAnsi="Arial"/>
      <w:b/>
      <w:sz w:val="24"/>
    </w:rPr>
  </w:style>
  <w:style w:type="paragraph" w:styleId="7">
    <w:name w:val="heading 7"/>
    <w:basedOn w:val="a"/>
    <w:next w:val="a"/>
    <w:qFormat/>
    <w:rsid w:val="00177071"/>
    <w:pPr>
      <w:keepNext/>
      <w:keepLines/>
      <w:spacing w:before="240" w:after="64" w:line="317" w:lineRule="auto"/>
      <w:outlineLvl w:val="6"/>
    </w:pPr>
    <w:rPr>
      <w:b/>
      <w:sz w:val="24"/>
    </w:rPr>
  </w:style>
  <w:style w:type="paragraph" w:styleId="8">
    <w:name w:val="heading 8"/>
    <w:basedOn w:val="a"/>
    <w:next w:val="a"/>
    <w:qFormat/>
    <w:rsid w:val="00177071"/>
    <w:pPr>
      <w:keepNext/>
      <w:keepLines/>
      <w:spacing w:before="240" w:after="64" w:line="317" w:lineRule="auto"/>
      <w:outlineLvl w:val="7"/>
    </w:pPr>
    <w:rPr>
      <w:rFonts w:ascii="Arial" w:eastAsia="黑体" w:hAnsi="Arial"/>
      <w:sz w:val="24"/>
    </w:rPr>
  </w:style>
  <w:style w:type="paragraph" w:styleId="9">
    <w:name w:val="heading 9"/>
    <w:basedOn w:val="a"/>
    <w:next w:val="a"/>
    <w:qFormat/>
    <w:rsid w:val="00177071"/>
    <w:pPr>
      <w:keepNext/>
      <w:keepLine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sid w:val="00177071"/>
    <w:rPr>
      <w:color w:val="800080"/>
      <w:u w:val="single"/>
    </w:rPr>
  </w:style>
  <w:style w:type="character" w:styleId="a4">
    <w:name w:val="page number"/>
    <w:rsid w:val="00177071"/>
    <w:rPr>
      <w:rFonts w:ascii="Times New Roman" w:hAnsi="Times New Roman"/>
      <w:color w:val="490C6E"/>
      <w:sz w:val="18"/>
    </w:rPr>
  </w:style>
  <w:style w:type="character" w:styleId="a5">
    <w:name w:val="annotation reference"/>
    <w:rsid w:val="00177071"/>
    <w:rPr>
      <w:sz w:val="21"/>
    </w:rPr>
  </w:style>
  <w:style w:type="character" w:styleId="a6">
    <w:name w:val="Hyperlink"/>
    <w:uiPriority w:val="99"/>
    <w:rsid w:val="00177071"/>
    <w:rPr>
      <w:color w:val="490C6E"/>
      <w:u w:val="single"/>
    </w:rPr>
  </w:style>
  <w:style w:type="character" w:customStyle="1" w:styleId="Char">
    <w:name w:val="表文字 Char"/>
    <w:link w:val="a7"/>
    <w:rsid w:val="00177071"/>
    <w:rPr>
      <w:sz w:val="18"/>
      <w:lang w:val="en-US" w:eastAsia="zh-CN" w:bidi="ar-SA"/>
    </w:rPr>
  </w:style>
  <w:style w:type="character" w:customStyle="1" w:styleId="Char0">
    <w:name w:val="地址等 Char"/>
    <w:link w:val="a8"/>
    <w:rsid w:val="00177071"/>
    <w:rPr>
      <w:rFonts w:eastAsia="黑体"/>
      <w:kern w:val="2"/>
      <w:sz w:val="18"/>
      <w:lang w:val="en-US" w:eastAsia="zh-CN" w:bidi="ar-SA"/>
    </w:rPr>
  </w:style>
  <w:style w:type="character" w:customStyle="1" w:styleId="Char1">
    <w:name w:val="图片 Char"/>
    <w:link w:val="a9"/>
    <w:rsid w:val="00177071"/>
    <w:rPr>
      <w:kern w:val="2"/>
      <w:sz w:val="21"/>
      <w:szCs w:val="21"/>
    </w:rPr>
  </w:style>
  <w:style w:type="character" w:customStyle="1" w:styleId="aa">
    <w:name w:val="题注 字符"/>
    <w:link w:val="ab"/>
    <w:rsid w:val="00177071"/>
    <w:rPr>
      <w:rFonts w:ascii="Arial" w:eastAsia="黑体" w:hAnsi="Arial"/>
      <w:kern w:val="2"/>
      <w:sz w:val="18"/>
      <w:lang w:val="en-US" w:eastAsia="zh-CN" w:bidi="ar-SA"/>
    </w:rPr>
  </w:style>
  <w:style w:type="character" w:customStyle="1" w:styleId="1Char">
    <w:name w:val="页眉1 Char"/>
    <w:link w:val="10"/>
    <w:rsid w:val="00177071"/>
    <w:rPr>
      <w:rFonts w:ascii="Arial" w:eastAsia="黑体" w:hAnsi="Arial"/>
      <w:b/>
      <w:color w:val="490C6E"/>
      <w:kern w:val="2"/>
      <w:sz w:val="30"/>
      <w:lang w:val="en-US" w:eastAsia="zh-CN" w:bidi="ar-SA"/>
    </w:rPr>
  </w:style>
  <w:style w:type="character" w:customStyle="1" w:styleId="Char2">
    <w:name w:val="网址 Char"/>
    <w:link w:val="ac"/>
    <w:rsid w:val="00177071"/>
    <w:rPr>
      <w:rFonts w:eastAsia="黑体"/>
      <w:color w:val="490C6E"/>
      <w:kern w:val="2"/>
      <w:sz w:val="18"/>
      <w:lang w:val="en-US" w:eastAsia="zh-CN" w:bidi="ar-SA"/>
    </w:rPr>
  </w:style>
  <w:style w:type="character" w:customStyle="1" w:styleId="2Char">
    <w:name w:val="页眉2 Char"/>
    <w:link w:val="20"/>
    <w:rsid w:val="00177071"/>
    <w:rPr>
      <w:rFonts w:ascii="Arial" w:eastAsia="黑体" w:hAnsi="Arial"/>
      <w:b/>
      <w:color w:val="490C6E"/>
      <w:kern w:val="2"/>
      <w:sz w:val="21"/>
      <w:lang w:val="en-US" w:eastAsia="zh-CN" w:bidi="ar-SA"/>
    </w:rPr>
  </w:style>
  <w:style w:type="character" w:customStyle="1" w:styleId="3Char">
    <w:name w:val="页眉3 Char"/>
    <w:link w:val="30"/>
    <w:rsid w:val="00177071"/>
    <w:rPr>
      <w:rFonts w:ascii="Arial" w:eastAsia="黑体" w:hAnsi="Arial"/>
      <w:color w:val="490C6E"/>
      <w:kern w:val="2"/>
      <w:sz w:val="18"/>
      <w:lang w:val="en-US" w:eastAsia="zh-CN" w:bidi="ar-SA"/>
    </w:rPr>
  </w:style>
  <w:style w:type="character" w:customStyle="1" w:styleId="Char3">
    <w:name w:val="版本号 Char"/>
    <w:link w:val="ad"/>
    <w:rsid w:val="00177071"/>
    <w:rPr>
      <w:rFonts w:ascii="Arial" w:eastAsia="黑体" w:hAnsi="Arial"/>
      <w:color w:val="490C6E"/>
      <w:kern w:val="2"/>
      <w:sz w:val="18"/>
      <w:lang w:val="en-US" w:eastAsia="zh-CN" w:bidi="ar-SA"/>
    </w:rPr>
  </w:style>
  <w:style w:type="character" w:customStyle="1" w:styleId="21">
    <w:name w:val="正文首行缩进 2 字符"/>
    <w:link w:val="22"/>
    <w:rsid w:val="00177071"/>
    <w:rPr>
      <w:rFonts w:eastAsia="宋体"/>
      <w:kern w:val="2"/>
      <w:sz w:val="21"/>
      <w:lang w:val="en-US" w:eastAsia="zh-CN" w:bidi="ar-SA"/>
    </w:rPr>
  </w:style>
  <w:style w:type="paragraph" w:styleId="23">
    <w:name w:val="toc 2"/>
    <w:next w:val="a"/>
    <w:uiPriority w:val="39"/>
    <w:rsid w:val="00177071"/>
    <w:pPr>
      <w:tabs>
        <w:tab w:val="left" w:pos="1259"/>
        <w:tab w:val="right" w:leader="dot" w:pos="8295"/>
      </w:tabs>
      <w:ind w:left="420"/>
    </w:pPr>
    <w:rPr>
      <w:kern w:val="2"/>
      <w:sz w:val="21"/>
    </w:rPr>
  </w:style>
  <w:style w:type="paragraph" w:styleId="90">
    <w:name w:val="toc 9"/>
    <w:basedOn w:val="a"/>
    <w:next w:val="a"/>
    <w:uiPriority w:val="39"/>
    <w:rsid w:val="00177071"/>
    <w:pPr>
      <w:ind w:leftChars="1600" w:left="3360"/>
    </w:pPr>
    <w:rPr>
      <w:szCs w:val="24"/>
    </w:rPr>
  </w:style>
  <w:style w:type="paragraph" w:styleId="ae">
    <w:name w:val="header"/>
    <w:basedOn w:val="a"/>
    <w:rsid w:val="00177071"/>
    <w:pPr>
      <w:pBdr>
        <w:bottom w:val="single" w:sz="6" w:space="1" w:color="auto"/>
      </w:pBdr>
      <w:tabs>
        <w:tab w:val="center" w:pos="4153"/>
        <w:tab w:val="right" w:pos="8306"/>
      </w:tabs>
      <w:snapToGrid w:val="0"/>
      <w:jc w:val="center"/>
    </w:pPr>
    <w:rPr>
      <w:sz w:val="18"/>
    </w:rPr>
  </w:style>
  <w:style w:type="paragraph" w:styleId="80">
    <w:name w:val="toc 8"/>
    <w:basedOn w:val="a"/>
    <w:next w:val="a"/>
    <w:uiPriority w:val="39"/>
    <w:rsid w:val="00177071"/>
    <w:pPr>
      <w:ind w:leftChars="1400" w:left="2940"/>
    </w:pPr>
    <w:rPr>
      <w:szCs w:val="24"/>
    </w:rPr>
  </w:style>
  <w:style w:type="paragraph" w:styleId="70">
    <w:name w:val="toc 7"/>
    <w:basedOn w:val="a"/>
    <w:next w:val="a"/>
    <w:uiPriority w:val="39"/>
    <w:rsid w:val="00177071"/>
    <w:pPr>
      <w:ind w:leftChars="1200" w:left="2520"/>
    </w:pPr>
    <w:rPr>
      <w:szCs w:val="24"/>
    </w:rPr>
  </w:style>
  <w:style w:type="paragraph" w:styleId="22">
    <w:name w:val="Body Text First Indent 2"/>
    <w:basedOn w:val="a"/>
    <w:link w:val="21"/>
    <w:rsid w:val="00177071"/>
    <w:pPr>
      <w:spacing w:before="62" w:after="62"/>
      <w:ind w:firstLine="420"/>
    </w:pPr>
  </w:style>
  <w:style w:type="paragraph" w:styleId="50">
    <w:name w:val="toc 5"/>
    <w:basedOn w:val="a"/>
    <w:next w:val="a"/>
    <w:uiPriority w:val="39"/>
    <w:rsid w:val="00177071"/>
    <w:pPr>
      <w:ind w:leftChars="800" w:left="1680"/>
    </w:pPr>
    <w:rPr>
      <w:szCs w:val="24"/>
    </w:rPr>
  </w:style>
  <w:style w:type="paragraph" w:styleId="af">
    <w:name w:val="annotation text"/>
    <w:basedOn w:val="a"/>
    <w:rsid w:val="00177071"/>
    <w:pPr>
      <w:jc w:val="left"/>
    </w:pPr>
  </w:style>
  <w:style w:type="paragraph" w:styleId="af0">
    <w:name w:val="Balloon Text"/>
    <w:basedOn w:val="a"/>
    <w:rsid w:val="00177071"/>
    <w:rPr>
      <w:sz w:val="18"/>
    </w:rPr>
  </w:style>
  <w:style w:type="paragraph" w:styleId="11">
    <w:name w:val="toc 1"/>
    <w:next w:val="a"/>
    <w:uiPriority w:val="39"/>
    <w:rsid w:val="00177071"/>
    <w:pPr>
      <w:tabs>
        <w:tab w:val="right" w:leader="dot" w:pos="8295"/>
      </w:tabs>
    </w:pPr>
    <w:rPr>
      <w:rFonts w:eastAsia="黑体"/>
      <w:kern w:val="2"/>
      <w:sz w:val="24"/>
    </w:rPr>
  </w:style>
  <w:style w:type="paragraph" w:styleId="31">
    <w:name w:val="toc 3"/>
    <w:next w:val="a"/>
    <w:uiPriority w:val="39"/>
    <w:rsid w:val="00177071"/>
    <w:pPr>
      <w:tabs>
        <w:tab w:val="left" w:pos="1678"/>
        <w:tab w:val="right" w:leader="dot" w:pos="8295"/>
      </w:tabs>
      <w:ind w:left="839"/>
    </w:pPr>
    <w:rPr>
      <w:kern w:val="2"/>
      <w:sz w:val="21"/>
    </w:rPr>
  </w:style>
  <w:style w:type="paragraph" w:styleId="40">
    <w:name w:val="toc 4"/>
    <w:basedOn w:val="a"/>
    <w:next w:val="a"/>
    <w:uiPriority w:val="39"/>
    <w:rsid w:val="00177071"/>
    <w:pPr>
      <w:ind w:leftChars="600" w:left="1260"/>
    </w:pPr>
    <w:rPr>
      <w:szCs w:val="24"/>
    </w:rPr>
  </w:style>
  <w:style w:type="paragraph" w:styleId="af1">
    <w:name w:val="table of authorities"/>
    <w:basedOn w:val="a"/>
    <w:next w:val="a"/>
    <w:rsid w:val="00177071"/>
    <w:pPr>
      <w:ind w:left="420"/>
    </w:pPr>
  </w:style>
  <w:style w:type="paragraph" w:styleId="af2">
    <w:name w:val="annotation subject"/>
    <w:basedOn w:val="af"/>
    <w:next w:val="af"/>
    <w:rsid w:val="00177071"/>
    <w:rPr>
      <w:b/>
    </w:rPr>
  </w:style>
  <w:style w:type="paragraph" w:styleId="60">
    <w:name w:val="toc 6"/>
    <w:basedOn w:val="a"/>
    <w:next w:val="a"/>
    <w:uiPriority w:val="39"/>
    <w:rsid w:val="00177071"/>
    <w:pPr>
      <w:ind w:leftChars="1000" w:left="2100"/>
    </w:pPr>
    <w:rPr>
      <w:szCs w:val="24"/>
    </w:rPr>
  </w:style>
  <w:style w:type="paragraph" w:styleId="ab">
    <w:name w:val="caption"/>
    <w:next w:val="a"/>
    <w:link w:val="aa"/>
    <w:qFormat/>
    <w:rsid w:val="00177071"/>
    <w:pPr>
      <w:widowControl w:val="0"/>
      <w:spacing w:before="152" w:after="160"/>
      <w:jc w:val="center"/>
    </w:pPr>
    <w:rPr>
      <w:rFonts w:ascii="Arial" w:eastAsia="黑体" w:hAnsi="Arial"/>
      <w:kern w:val="2"/>
      <w:sz w:val="18"/>
    </w:rPr>
  </w:style>
  <w:style w:type="paragraph" w:styleId="af3">
    <w:name w:val="Document Map"/>
    <w:basedOn w:val="a"/>
    <w:rsid w:val="00177071"/>
    <w:pPr>
      <w:shd w:val="clear" w:color="auto" w:fill="000080"/>
    </w:pPr>
  </w:style>
  <w:style w:type="paragraph" w:styleId="af4">
    <w:name w:val="footer"/>
    <w:basedOn w:val="a"/>
    <w:rsid w:val="00177071"/>
    <w:pPr>
      <w:tabs>
        <w:tab w:val="center" w:pos="4153"/>
        <w:tab w:val="right" w:pos="8306"/>
      </w:tabs>
      <w:snapToGrid w:val="0"/>
      <w:jc w:val="left"/>
    </w:pPr>
    <w:rPr>
      <w:sz w:val="18"/>
    </w:rPr>
  </w:style>
  <w:style w:type="paragraph" w:customStyle="1" w:styleId="10">
    <w:name w:val="页眉1"/>
    <w:link w:val="1Char"/>
    <w:rsid w:val="00177071"/>
    <w:pPr>
      <w:pBdr>
        <w:bottom w:val="single" w:sz="8" w:space="1" w:color="025328"/>
      </w:pBdr>
      <w:jc w:val="right"/>
    </w:pPr>
    <w:rPr>
      <w:rFonts w:ascii="Arial" w:eastAsia="黑体" w:hAnsi="Arial"/>
      <w:b/>
      <w:color w:val="490C6E"/>
      <w:kern w:val="2"/>
      <w:sz w:val="30"/>
    </w:rPr>
  </w:style>
  <w:style w:type="paragraph" w:customStyle="1" w:styleId="30">
    <w:name w:val="页眉3"/>
    <w:link w:val="3Char"/>
    <w:rsid w:val="00177071"/>
    <w:pPr>
      <w:jc w:val="right"/>
    </w:pPr>
    <w:rPr>
      <w:rFonts w:ascii="Arial" w:eastAsia="黑体" w:hAnsi="Arial"/>
      <w:color w:val="490C6E"/>
      <w:kern w:val="2"/>
      <w:sz w:val="18"/>
    </w:rPr>
  </w:style>
  <w:style w:type="paragraph" w:customStyle="1" w:styleId="af5">
    <w:name w:val="本文题目"/>
    <w:next w:val="a"/>
    <w:rsid w:val="00177071"/>
    <w:pPr>
      <w:jc w:val="both"/>
    </w:pPr>
    <w:rPr>
      <w:rFonts w:ascii="Arial" w:eastAsia="黑体" w:hAnsi="Arial"/>
      <w:b/>
      <w:color w:val="490C6E"/>
      <w:kern w:val="2"/>
      <w:sz w:val="48"/>
    </w:rPr>
  </w:style>
  <w:style w:type="paragraph" w:customStyle="1" w:styleId="af6">
    <w:name w:val="公司名称"/>
    <w:rsid w:val="00177071"/>
    <w:rPr>
      <w:rFonts w:ascii="Arial" w:eastAsia="黑体" w:hAnsi="Arial"/>
      <w:kern w:val="2"/>
      <w:sz w:val="21"/>
    </w:rPr>
  </w:style>
  <w:style w:type="paragraph" w:customStyle="1" w:styleId="24">
    <w:name w:val="附录 2"/>
    <w:next w:val="a"/>
    <w:rsid w:val="00177071"/>
    <w:pPr>
      <w:keepNext/>
      <w:keepLines/>
      <w:widowControl w:val="0"/>
      <w:tabs>
        <w:tab w:val="left" w:pos="578"/>
      </w:tabs>
      <w:spacing w:before="120" w:after="120"/>
      <w:outlineLvl w:val="1"/>
    </w:pPr>
    <w:rPr>
      <w:rFonts w:ascii="Arial" w:eastAsia="黑体" w:hAnsi="Arial"/>
      <w:b/>
      <w:bCs/>
      <w:kern w:val="2"/>
      <w:sz w:val="24"/>
      <w:szCs w:val="24"/>
    </w:rPr>
  </w:style>
  <w:style w:type="paragraph" w:customStyle="1" w:styleId="12">
    <w:name w:val="附录 1"/>
    <w:next w:val="a"/>
    <w:rsid w:val="00177071"/>
    <w:pPr>
      <w:keepNext/>
      <w:pageBreakBefore/>
      <w:widowControl w:val="0"/>
      <w:spacing w:before="120" w:after="120"/>
      <w:jc w:val="center"/>
    </w:pPr>
    <w:rPr>
      <w:rFonts w:ascii="Arial" w:eastAsia="黑体" w:hAnsi="Arial"/>
      <w:b/>
      <w:sz w:val="28"/>
    </w:rPr>
  </w:style>
  <w:style w:type="paragraph" w:styleId="af7">
    <w:name w:val="List Paragraph"/>
    <w:basedOn w:val="a"/>
    <w:qFormat/>
    <w:rsid w:val="00177071"/>
    <w:pPr>
      <w:ind w:firstLineChars="200" w:firstLine="420"/>
    </w:pPr>
  </w:style>
  <w:style w:type="paragraph" w:customStyle="1" w:styleId="a8">
    <w:name w:val="地址等"/>
    <w:link w:val="Char0"/>
    <w:rsid w:val="00177071"/>
    <w:rPr>
      <w:rFonts w:eastAsia="黑体"/>
      <w:kern w:val="2"/>
      <w:sz w:val="18"/>
    </w:rPr>
  </w:style>
  <w:style w:type="paragraph" w:customStyle="1" w:styleId="af8">
    <w:name w:val="技术支持"/>
    <w:rsid w:val="00177071"/>
    <w:pPr>
      <w:spacing w:before="78" w:after="78"/>
    </w:pPr>
    <w:rPr>
      <w:rFonts w:ascii="Arial" w:eastAsia="黑体" w:hAnsi="Arial"/>
      <w:b/>
      <w:color w:val="490C6E"/>
      <w:kern w:val="2"/>
      <w:sz w:val="21"/>
    </w:rPr>
  </w:style>
  <w:style w:type="paragraph" w:customStyle="1" w:styleId="41">
    <w:name w:val="附录 4"/>
    <w:next w:val="a"/>
    <w:rsid w:val="00177071"/>
    <w:pPr>
      <w:keepNext/>
      <w:widowControl w:val="0"/>
      <w:tabs>
        <w:tab w:val="left" w:pos="862"/>
      </w:tabs>
      <w:snapToGrid w:val="0"/>
      <w:spacing w:before="60" w:after="60"/>
      <w:ind w:firstLine="420"/>
      <w:outlineLvl w:val="3"/>
    </w:pPr>
    <w:rPr>
      <w:rFonts w:ascii="Arial" w:eastAsia="黑体" w:hAnsi="Arial"/>
      <w:sz w:val="21"/>
      <w:szCs w:val="21"/>
    </w:rPr>
  </w:style>
  <w:style w:type="paragraph" w:customStyle="1" w:styleId="a7">
    <w:name w:val="表文字"/>
    <w:link w:val="Char"/>
    <w:rsid w:val="00177071"/>
    <w:pPr>
      <w:widowControl w:val="0"/>
      <w:jc w:val="center"/>
    </w:pPr>
    <w:rPr>
      <w:sz w:val="18"/>
    </w:rPr>
  </w:style>
  <w:style w:type="paragraph" w:customStyle="1" w:styleId="ad">
    <w:name w:val="版本号"/>
    <w:link w:val="Char3"/>
    <w:rsid w:val="00177071"/>
    <w:rPr>
      <w:rFonts w:ascii="Arial" w:eastAsia="黑体" w:hAnsi="Arial"/>
      <w:color w:val="490C6E"/>
      <w:kern w:val="2"/>
      <w:sz w:val="18"/>
    </w:rPr>
  </w:style>
  <w:style w:type="paragraph" w:customStyle="1" w:styleId="af9">
    <w:name w:val="参考文献文字"/>
    <w:rsid w:val="00177071"/>
    <w:pPr>
      <w:tabs>
        <w:tab w:val="left" w:pos="420"/>
      </w:tabs>
      <w:spacing w:line="300" w:lineRule="auto"/>
    </w:pPr>
    <w:rPr>
      <w:kern w:val="2"/>
      <w:sz w:val="21"/>
    </w:rPr>
  </w:style>
  <w:style w:type="paragraph" w:customStyle="1" w:styleId="afa">
    <w:name w:val="续上表"/>
    <w:rsid w:val="00177071"/>
    <w:pPr>
      <w:jc w:val="center"/>
    </w:pPr>
    <w:rPr>
      <w:rFonts w:ascii="Arial" w:eastAsia="黑体" w:hAnsi="Arial"/>
      <w:kern w:val="2"/>
      <w:sz w:val="21"/>
    </w:rPr>
  </w:style>
  <w:style w:type="paragraph" w:customStyle="1" w:styleId="25">
    <w:name w:val="附录2"/>
    <w:next w:val="a"/>
    <w:rsid w:val="00177071"/>
    <w:pPr>
      <w:keepNext/>
      <w:tabs>
        <w:tab w:val="left" w:pos="578"/>
      </w:tabs>
      <w:spacing w:before="120" w:after="120"/>
      <w:outlineLvl w:val="1"/>
    </w:pPr>
    <w:rPr>
      <w:rFonts w:ascii="Arial" w:eastAsia="黑体" w:hAnsi="Arial"/>
      <w:b/>
      <w:kern w:val="2"/>
      <w:sz w:val="24"/>
    </w:rPr>
  </w:style>
  <w:style w:type="paragraph" w:customStyle="1" w:styleId="afb">
    <w:name w:val="程序"/>
    <w:next w:val="a"/>
    <w:rsid w:val="00177071"/>
    <w:pPr>
      <w:widowControl w:val="0"/>
      <w:shd w:val="clear" w:color="auto" w:fill="E6E6E6"/>
    </w:pPr>
    <w:rPr>
      <w:kern w:val="2"/>
      <w:sz w:val="18"/>
    </w:rPr>
  </w:style>
  <w:style w:type="paragraph" w:customStyle="1" w:styleId="afc">
    <w:name w:val="样式"/>
    <w:basedOn w:val="afd"/>
    <w:rsid w:val="00177071"/>
    <w:pPr>
      <w:ind w:left="1134" w:firstLine="0"/>
      <w:jc w:val="center"/>
    </w:pPr>
  </w:style>
  <w:style w:type="paragraph" w:customStyle="1" w:styleId="afe">
    <w:name w:val="表头"/>
    <w:rsid w:val="00177071"/>
    <w:pPr>
      <w:jc w:val="center"/>
    </w:pPr>
    <w:rPr>
      <w:rFonts w:ascii="Arial" w:eastAsia="黑体" w:hAnsi="Arial"/>
      <w:kern w:val="2"/>
      <w:sz w:val="18"/>
    </w:rPr>
  </w:style>
  <w:style w:type="paragraph" w:customStyle="1" w:styleId="a9">
    <w:name w:val="图片"/>
    <w:basedOn w:val="a"/>
    <w:link w:val="Char1"/>
    <w:rsid w:val="00177071"/>
    <w:pPr>
      <w:spacing w:beforeLines="20" w:afterLines="20"/>
      <w:jc w:val="center"/>
    </w:pPr>
    <w:rPr>
      <w:szCs w:val="21"/>
    </w:rPr>
  </w:style>
  <w:style w:type="paragraph" w:customStyle="1" w:styleId="aff">
    <w:name w:val="参考文献"/>
    <w:next w:val="a"/>
    <w:rsid w:val="00177071"/>
    <w:pPr>
      <w:pageBreakBefore/>
      <w:spacing w:before="120" w:after="120"/>
      <w:outlineLvl w:val="0"/>
    </w:pPr>
    <w:rPr>
      <w:rFonts w:ascii="Arial" w:eastAsia="黑体" w:hAnsi="Arial"/>
      <w:b/>
      <w:kern w:val="21"/>
      <w:sz w:val="28"/>
    </w:rPr>
  </w:style>
  <w:style w:type="paragraph" w:customStyle="1" w:styleId="aff0">
    <w:name w:val="手册类型"/>
    <w:rsid w:val="00177071"/>
    <w:pPr>
      <w:jc w:val="right"/>
    </w:pPr>
    <w:rPr>
      <w:rFonts w:ascii="Arial" w:eastAsia="黑体" w:hAnsi="Arial"/>
      <w:b/>
      <w:color w:val="490C6E"/>
      <w:kern w:val="2"/>
      <w:sz w:val="21"/>
    </w:rPr>
  </w:style>
  <w:style w:type="paragraph" w:customStyle="1" w:styleId="afd">
    <w:name w:val="文本"/>
    <w:basedOn w:val="a"/>
    <w:rsid w:val="00177071"/>
    <w:pPr>
      <w:spacing w:beforeLines="25" w:afterLines="25"/>
      <w:ind w:firstLine="420"/>
    </w:pPr>
  </w:style>
  <w:style w:type="paragraph" w:customStyle="1" w:styleId="aff1">
    <w:name w:val="部门"/>
    <w:next w:val="a"/>
    <w:rsid w:val="00177071"/>
    <w:rPr>
      <w:rFonts w:ascii="Arial" w:eastAsia="黑体" w:hAnsi="Arial"/>
      <w:b/>
      <w:color w:val="490C6E"/>
      <w:kern w:val="2"/>
      <w:sz w:val="24"/>
    </w:rPr>
  </w:style>
  <w:style w:type="paragraph" w:customStyle="1" w:styleId="aff2">
    <w:name w:val="分公司"/>
    <w:rsid w:val="00177071"/>
    <w:pPr>
      <w:widowControl w:val="0"/>
      <w:spacing w:afterLines="25"/>
      <w:jc w:val="both"/>
    </w:pPr>
    <w:rPr>
      <w:rFonts w:eastAsia="黑体"/>
      <w:color w:val="490C6E"/>
      <w:kern w:val="2"/>
      <w:sz w:val="21"/>
    </w:rPr>
  </w:style>
  <w:style w:type="paragraph" w:customStyle="1" w:styleId="aff3">
    <w:name w:val="销售与服务网络"/>
    <w:rsid w:val="00177071"/>
    <w:pPr>
      <w:keepNext/>
      <w:pageBreakBefore/>
      <w:spacing w:beforeLines="50" w:afterLines="100"/>
      <w:jc w:val="center"/>
    </w:pPr>
    <w:rPr>
      <w:rFonts w:ascii="Arial" w:eastAsia="黑体" w:hAnsi="Arial"/>
      <w:b/>
      <w:kern w:val="2"/>
      <w:sz w:val="30"/>
    </w:rPr>
  </w:style>
  <w:style w:type="paragraph" w:customStyle="1" w:styleId="aff4">
    <w:name w:val="画布图片"/>
    <w:rsid w:val="00177071"/>
    <w:rPr>
      <w:color w:val="000080"/>
      <w:kern w:val="2"/>
      <w:sz w:val="21"/>
    </w:rPr>
  </w:style>
  <w:style w:type="paragraph" w:customStyle="1" w:styleId="32">
    <w:name w:val="附录3"/>
    <w:next w:val="a"/>
    <w:rsid w:val="00177071"/>
    <w:pPr>
      <w:tabs>
        <w:tab w:val="left" w:pos="578"/>
      </w:tabs>
      <w:spacing w:before="120" w:after="120"/>
      <w:outlineLvl w:val="2"/>
    </w:pPr>
    <w:rPr>
      <w:rFonts w:ascii="Arial" w:eastAsia="黑体" w:hAnsi="Arial"/>
      <w:b/>
      <w:kern w:val="2"/>
      <w:sz w:val="21"/>
    </w:rPr>
  </w:style>
  <w:style w:type="paragraph" w:customStyle="1" w:styleId="33">
    <w:name w:val="附录 3"/>
    <w:next w:val="a"/>
    <w:rsid w:val="00177071"/>
    <w:pPr>
      <w:keepNext/>
      <w:keepLines/>
      <w:widowControl w:val="0"/>
      <w:tabs>
        <w:tab w:val="left" w:pos="578"/>
      </w:tabs>
      <w:spacing w:before="120" w:after="120"/>
      <w:outlineLvl w:val="2"/>
    </w:pPr>
    <w:rPr>
      <w:rFonts w:ascii="Arial" w:eastAsia="黑体" w:hAnsi="Arial"/>
      <w:b/>
      <w:sz w:val="21"/>
      <w:szCs w:val="21"/>
    </w:rPr>
  </w:style>
  <w:style w:type="paragraph" w:customStyle="1" w:styleId="aff5">
    <w:name w:val="目录"/>
    <w:next w:val="a"/>
    <w:rsid w:val="00177071"/>
    <w:pPr>
      <w:pageBreakBefore/>
      <w:spacing w:beforeLines="50" w:afterLines="50"/>
      <w:jc w:val="center"/>
    </w:pPr>
    <w:rPr>
      <w:rFonts w:ascii="Arial" w:eastAsia="黑体" w:hAnsi="Arial"/>
      <w:kern w:val="2"/>
      <w:sz w:val="28"/>
    </w:rPr>
  </w:style>
  <w:style w:type="paragraph" w:customStyle="1" w:styleId="aff6">
    <w:name w:val="注"/>
    <w:rsid w:val="00177071"/>
    <w:pPr>
      <w:ind w:firstLine="420"/>
    </w:pPr>
    <w:rPr>
      <w:rFonts w:eastAsia="楷体_GB2312"/>
      <w:kern w:val="2"/>
      <w:sz w:val="18"/>
    </w:rPr>
  </w:style>
  <w:style w:type="paragraph" w:customStyle="1" w:styleId="aff7">
    <w:name w:val="英文手册类型"/>
    <w:rsid w:val="00177071"/>
    <w:pPr>
      <w:spacing w:line="0" w:lineRule="atLeast"/>
    </w:pPr>
    <w:rPr>
      <w:rFonts w:ascii="Verdana" w:eastAsia="黑体" w:hAnsi="Verdana"/>
      <w:b/>
      <w:color w:val="FFFFFF"/>
      <w:kern w:val="2"/>
      <w:sz w:val="13"/>
    </w:rPr>
  </w:style>
  <w:style w:type="paragraph" w:customStyle="1" w:styleId="20">
    <w:name w:val="页眉2"/>
    <w:link w:val="2Char"/>
    <w:rsid w:val="00177071"/>
    <w:rPr>
      <w:rFonts w:ascii="Arial" w:eastAsia="黑体" w:hAnsi="Arial"/>
      <w:b/>
      <w:color w:val="490C6E"/>
      <w:kern w:val="2"/>
      <w:sz w:val="21"/>
    </w:rPr>
  </w:style>
  <w:style w:type="paragraph" w:customStyle="1" w:styleId="aff8">
    <w:name w:val="公司"/>
    <w:rsid w:val="00177071"/>
    <w:pPr>
      <w:spacing w:before="78" w:after="78"/>
    </w:pPr>
    <w:rPr>
      <w:rFonts w:ascii="Arial" w:eastAsia="黑体" w:hAnsi="Arial"/>
      <w:b/>
      <w:color w:val="490C6E"/>
      <w:sz w:val="24"/>
    </w:rPr>
  </w:style>
  <w:style w:type="paragraph" w:customStyle="1" w:styleId="ac">
    <w:name w:val="网址"/>
    <w:link w:val="Char2"/>
    <w:rsid w:val="00177071"/>
    <w:pPr>
      <w:widowControl w:val="0"/>
      <w:jc w:val="both"/>
    </w:pPr>
    <w:rPr>
      <w:rFonts w:eastAsia="黑体"/>
      <w:color w:val="490C6E"/>
      <w:kern w:val="2"/>
      <w:sz w:val="18"/>
    </w:rPr>
  </w:style>
  <w:style w:type="table" w:styleId="aff9">
    <w:name w:val="Table Grid"/>
    <w:basedOn w:val="a1"/>
    <w:uiPriority w:val="59"/>
    <w:rsid w:val="00BC34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a">
    <w:name w:val="No Spacing"/>
    <w:link w:val="affb"/>
    <w:uiPriority w:val="1"/>
    <w:qFormat/>
    <w:rsid w:val="003A6A2B"/>
    <w:rPr>
      <w:rFonts w:ascii="Calibri" w:hAnsi="Calibri"/>
      <w:sz w:val="22"/>
      <w:szCs w:val="22"/>
    </w:rPr>
  </w:style>
  <w:style w:type="character" w:customStyle="1" w:styleId="affb">
    <w:name w:val="无间隔 字符"/>
    <w:link w:val="affa"/>
    <w:uiPriority w:val="1"/>
    <w:rsid w:val="003A6A2B"/>
    <w:rPr>
      <w:rFonts w:ascii="Calibri" w:hAnsi="Calibri"/>
      <w:sz w:val="22"/>
      <w:szCs w:val="22"/>
      <w:lang w:val="en-US" w:eastAsia="zh-CN" w:bidi="ar-SA"/>
    </w:rPr>
  </w:style>
  <w:style w:type="paragraph" w:styleId="affc">
    <w:name w:val="Normal (Web)"/>
    <w:basedOn w:val="a"/>
    <w:uiPriority w:val="99"/>
    <w:semiHidden/>
    <w:unhideWhenUsed/>
    <w:rsid w:val="005D5F21"/>
    <w:pPr>
      <w:widowControl/>
      <w:spacing w:before="100" w:beforeAutospacing="1" w:after="100" w:afterAutospacing="1"/>
      <w:jc w:val="left"/>
    </w:pPr>
    <w:rPr>
      <w:rFonts w:ascii="宋体" w:hAnsi="宋体" w:cs="宋体"/>
      <w:kern w:val="0"/>
      <w:sz w:val="24"/>
      <w:szCs w:val="24"/>
    </w:rPr>
  </w:style>
  <w:style w:type="character" w:customStyle="1" w:styleId="fontstyle01">
    <w:name w:val="fontstyle01"/>
    <w:basedOn w:val="a0"/>
    <w:rsid w:val="006A722E"/>
    <w:rPr>
      <w:rFonts w:ascii="宋体" w:eastAsia="宋体" w:hAnsi="宋体" w:hint="eastAsia"/>
      <w:b w:val="0"/>
      <w:bCs w:val="0"/>
      <w:i w:val="0"/>
      <w:iCs w:val="0"/>
      <w:color w:val="242021"/>
      <w:sz w:val="18"/>
      <w:szCs w:val="18"/>
    </w:rPr>
  </w:style>
  <w:style w:type="character" w:customStyle="1" w:styleId="fontstyle21">
    <w:name w:val="fontstyle21"/>
    <w:basedOn w:val="a0"/>
    <w:rsid w:val="006A722E"/>
    <w:rPr>
      <w:rFonts w:ascii="TimesNewRomanPS-ItalicMT" w:hAnsi="TimesNewRomanPS-ItalicMT" w:hint="default"/>
      <w:b w:val="0"/>
      <w:bCs w:val="0"/>
      <w:i/>
      <w:iCs/>
      <w:color w:val="242021"/>
      <w:sz w:val="18"/>
      <w:szCs w:val="18"/>
    </w:rPr>
  </w:style>
  <w:style w:type="character" w:customStyle="1" w:styleId="fontstyle31">
    <w:name w:val="fontstyle31"/>
    <w:basedOn w:val="a0"/>
    <w:rsid w:val="006A722E"/>
    <w:rPr>
      <w:rFonts w:ascii="TimesNewRomanPSMT" w:hAnsi="TimesNewRomanPSMT" w:hint="default"/>
      <w:b w:val="0"/>
      <w:bCs w:val="0"/>
      <w:i w:val="0"/>
      <w:iCs w:val="0"/>
      <w:color w:val="242021"/>
      <w:sz w:val="18"/>
      <w:szCs w:val="18"/>
    </w:rPr>
  </w:style>
  <w:style w:type="character" w:customStyle="1" w:styleId="fontstyle41">
    <w:name w:val="fontstyle41"/>
    <w:basedOn w:val="a0"/>
    <w:rsid w:val="006A722E"/>
    <w:rPr>
      <w:rFonts w:ascii="LucidaSansUnicode" w:hAnsi="LucidaSansUnicode" w:hint="default"/>
      <w:b w:val="0"/>
      <w:bCs w:val="0"/>
      <w:i w:val="0"/>
      <w:iCs w:val="0"/>
      <w:color w:val="242021"/>
      <w:sz w:val="18"/>
      <w:szCs w:val="18"/>
    </w:rPr>
  </w:style>
  <w:style w:type="character" w:styleId="affd">
    <w:name w:val="Placeholder Text"/>
    <w:basedOn w:val="a0"/>
    <w:uiPriority w:val="99"/>
    <w:semiHidden/>
    <w:rsid w:val="00AC1B5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4542878">
      <w:bodyDiv w:val="1"/>
      <w:marLeft w:val="0"/>
      <w:marRight w:val="0"/>
      <w:marTop w:val="0"/>
      <w:marBottom w:val="0"/>
      <w:divBdr>
        <w:top w:val="none" w:sz="0" w:space="0" w:color="auto"/>
        <w:left w:val="none" w:sz="0" w:space="0" w:color="auto"/>
        <w:bottom w:val="none" w:sz="0" w:space="0" w:color="auto"/>
        <w:right w:val="none" w:sz="0" w:space="0" w:color="auto"/>
      </w:divBdr>
      <w:divsChild>
        <w:div w:id="1350643366">
          <w:blockQuote w:val="1"/>
          <w:marLeft w:val="720"/>
          <w:marRight w:val="720"/>
          <w:marTop w:val="100"/>
          <w:marBottom w:val="100"/>
          <w:divBdr>
            <w:top w:val="none" w:sz="0" w:space="0" w:color="auto"/>
            <w:left w:val="single" w:sz="48" w:space="0" w:color="F0F2F4"/>
            <w:bottom w:val="none" w:sz="0" w:space="0" w:color="auto"/>
            <w:right w:val="none" w:sz="0" w:space="0" w:color="auto"/>
          </w:divBdr>
        </w:div>
      </w:divsChild>
    </w:div>
    <w:div w:id="573391360">
      <w:bodyDiv w:val="1"/>
      <w:marLeft w:val="0"/>
      <w:marRight w:val="0"/>
      <w:marTop w:val="0"/>
      <w:marBottom w:val="0"/>
      <w:divBdr>
        <w:top w:val="none" w:sz="0" w:space="0" w:color="auto"/>
        <w:left w:val="none" w:sz="0" w:space="0" w:color="auto"/>
        <w:bottom w:val="none" w:sz="0" w:space="0" w:color="auto"/>
        <w:right w:val="none" w:sz="0" w:space="0" w:color="auto"/>
      </w:divBdr>
    </w:div>
    <w:div w:id="587035815">
      <w:bodyDiv w:val="1"/>
      <w:marLeft w:val="0"/>
      <w:marRight w:val="0"/>
      <w:marTop w:val="0"/>
      <w:marBottom w:val="0"/>
      <w:divBdr>
        <w:top w:val="none" w:sz="0" w:space="0" w:color="auto"/>
        <w:left w:val="none" w:sz="0" w:space="0" w:color="auto"/>
        <w:bottom w:val="none" w:sz="0" w:space="0" w:color="auto"/>
        <w:right w:val="none" w:sz="0" w:space="0" w:color="auto"/>
      </w:divBdr>
    </w:div>
    <w:div w:id="609818355">
      <w:bodyDiv w:val="1"/>
      <w:marLeft w:val="0"/>
      <w:marRight w:val="0"/>
      <w:marTop w:val="0"/>
      <w:marBottom w:val="0"/>
      <w:divBdr>
        <w:top w:val="none" w:sz="0" w:space="0" w:color="auto"/>
        <w:left w:val="none" w:sz="0" w:space="0" w:color="auto"/>
        <w:bottom w:val="none" w:sz="0" w:space="0" w:color="auto"/>
        <w:right w:val="none" w:sz="0" w:space="0" w:color="auto"/>
      </w:divBdr>
    </w:div>
    <w:div w:id="979916166">
      <w:bodyDiv w:val="1"/>
      <w:marLeft w:val="0"/>
      <w:marRight w:val="0"/>
      <w:marTop w:val="0"/>
      <w:marBottom w:val="0"/>
      <w:divBdr>
        <w:top w:val="none" w:sz="0" w:space="0" w:color="auto"/>
        <w:left w:val="none" w:sz="0" w:space="0" w:color="auto"/>
        <w:bottom w:val="none" w:sz="0" w:space="0" w:color="auto"/>
        <w:right w:val="none" w:sz="0" w:space="0" w:color="auto"/>
      </w:divBdr>
    </w:div>
    <w:div w:id="1008363313">
      <w:bodyDiv w:val="1"/>
      <w:marLeft w:val="0"/>
      <w:marRight w:val="0"/>
      <w:marTop w:val="0"/>
      <w:marBottom w:val="0"/>
      <w:divBdr>
        <w:top w:val="none" w:sz="0" w:space="0" w:color="auto"/>
        <w:left w:val="none" w:sz="0" w:space="0" w:color="auto"/>
        <w:bottom w:val="none" w:sz="0" w:space="0" w:color="auto"/>
        <w:right w:val="none" w:sz="0" w:space="0" w:color="auto"/>
      </w:divBdr>
      <w:divsChild>
        <w:div w:id="87432663">
          <w:marLeft w:val="0"/>
          <w:marRight w:val="0"/>
          <w:marTop w:val="0"/>
          <w:marBottom w:val="0"/>
          <w:divBdr>
            <w:top w:val="none" w:sz="0" w:space="0" w:color="auto"/>
            <w:left w:val="none" w:sz="0" w:space="0" w:color="auto"/>
            <w:bottom w:val="none" w:sz="0" w:space="0" w:color="auto"/>
            <w:right w:val="none" w:sz="0" w:space="0" w:color="auto"/>
          </w:divBdr>
        </w:div>
        <w:div w:id="1329407836">
          <w:marLeft w:val="0"/>
          <w:marRight w:val="0"/>
          <w:marTop w:val="0"/>
          <w:marBottom w:val="0"/>
          <w:divBdr>
            <w:top w:val="none" w:sz="0" w:space="0" w:color="auto"/>
            <w:left w:val="none" w:sz="0" w:space="0" w:color="auto"/>
            <w:bottom w:val="none" w:sz="0" w:space="0" w:color="auto"/>
            <w:right w:val="none" w:sz="0" w:space="0" w:color="auto"/>
          </w:divBdr>
        </w:div>
        <w:div w:id="1385253608">
          <w:marLeft w:val="0"/>
          <w:marRight w:val="0"/>
          <w:marTop w:val="0"/>
          <w:marBottom w:val="0"/>
          <w:divBdr>
            <w:top w:val="none" w:sz="0" w:space="0" w:color="auto"/>
            <w:left w:val="none" w:sz="0" w:space="0" w:color="auto"/>
            <w:bottom w:val="none" w:sz="0" w:space="0" w:color="auto"/>
            <w:right w:val="none" w:sz="0" w:space="0" w:color="auto"/>
          </w:divBdr>
        </w:div>
      </w:divsChild>
    </w:div>
    <w:div w:id="1393776349">
      <w:bodyDiv w:val="1"/>
      <w:marLeft w:val="0"/>
      <w:marRight w:val="0"/>
      <w:marTop w:val="0"/>
      <w:marBottom w:val="0"/>
      <w:divBdr>
        <w:top w:val="none" w:sz="0" w:space="0" w:color="auto"/>
        <w:left w:val="none" w:sz="0" w:space="0" w:color="auto"/>
        <w:bottom w:val="none" w:sz="0" w:space="0" w:color="auto"/>
        <w:right w:val="none" w:sz="0" w:space="0" w:color="auto"/>
      </w:divBdr>
    </w:div>
    <w:div w:id="1464230070">
      <w:bodyDiv w:val="1"/>
      <w:marLeft w:val="0"/>
      <w:marRight w:val="0"/>
      <w:marTop w:val="0"/>
      <w:marBottom w:val="0"/>
      <w:divBdr>
        <w:top w:val="none" w:sz="0" w:space="0" w:color="auto"/>
        <w:left w:val="none" w:sz="0" w:space="0" w:color="auto"/>
        <w:bottom w:val="none" w:sz="0" w:space="0" w:color="auto"/>
        <w:right w:val="none" w:sz="0" w:space="0" w:color="auto"/>
      </w:divBdr>
    </w:div>
    <w:div w:id="1550991052">
      <w:bodyDiv w:val="1"/>
      <w:marLeft w:val="0"/>
      <w:marRight w:val="0"/>
      <w:marTop w:val="0"/>
      <w:marBottom w:val="0"/>
      <w:divBdr>
        <w:top w:val="none" w:sz="0" w:space="0" w:color="auto"/>
        <w:left w:val="none" w:sz="0" w:space="0" w:color="auto"/>
        <w:bottom w:val="none" w:sz="0" w:space="0" w:color="auto"/>
        <w:right w:val="none" w:sz="0" w:space="0" w:color="auto"/>
      </w:divBdr>
      <w:divsChild>
        <w:div w:id="492992076">
          <w:marLeft w:val="0"/>
          <w:marRight w:val="0"/>
          <w:marTop w:val="0"/>
          <w:marBottom w:val="0"/>
          <w:divBdr>
            <w:top w:val="none" w:sz="0" w:space="0" w:color="auto"/>
            <w:left w:val="none" w:sz="0" w:space="0" w:color="auto"/>
            <w:bottom w:val="none" w:sz="0" w:space="0" w:color="auto"/>
            <w:right w:val="none" w:sz="0" w:space="0" w:color="auto"/>
          </w:divBdr>
          <w:divsChild>
            <w:div w:id="288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9630">
      <w:bodyDiv w:val="1"/>
      <w:marLeft w:val="0"/>
      <w:marRight w:val="0"/>
      <w:marTop w:val="0"/>
      <w:marBottom w:val="0"/>
      <w:divBdr>
        <w:top w:val="none" w:sz="0" w:space="0" w:color="auto"/>
        <w:left w:val="none" w:sz="0" w:space="0" w:color="auto"/>
        <w:bottom w:val="none" w:sz="0" w:space="0" w:color="auto"/>
        <w:right w:val="none" w:sz="0" w:space="0" w:color="auto"/>
      </w:divBdr>
      <w:divsChild>
        <w:div w:id="26100272">
          <w:marLeft w:val="0"/>
          <w:marRight w:val="0"/>
          <w:marTop w:val="0"/>
          <w:marBottom w:val="0"/>
          <w:divBdr>
            <w:top w:val="none" w:sz="0" w:space="0" w:color="auto"/>
            <w:left w:val="none" w:sz="0" w:space="0" w:color="auto"/>
            <w:bottom w:val="none" w:sz="0" w:space="0" w:color="auto"/>
            <w:right w:val="none" w:sz="0" w:space="0" w:color="auto"/>
          </w:divBdr>
        </w:div>
        <w:div w:id="117070740">
          <w:marLeft w:val="0"/>
          <w:marRight w:val="0"/>
          <w:marTop w:val="0"/>
          <w:marBottom w:val="0"/>
          <w:divBdr>
            <w:top w:val="none" w:sz="0" w:space="0" w:color="auto"/>
            <w:left w:val="none" w:sz="0" w:space="0" w:color="auto"/>
            <w:bottom w:val="none" w:sz="0" w:space="0" w:color="auto"/>
            <w:right w:val="none" w:sz="0" w:space="0" w:color="auto"/>
          </w:divBdr>
        </w:div>
        <w:div w:id="128328094">
          <w:marLeft w:val="0"/>
          <w:marRight w:val="0"/>
          <w:marTop w:val="0"/>
          <w:marBottom w:val="0"/>
          <w:divBdr>
            <w:top w:val="none" w:sz="0" w:space="0" w:color="auto"/>
            <w:left w:val="none" w:sz="0" w:space="0" w:color="auto"/>
            <w:bottom w:val="none" w:sz="0" w:space="0" w:color="auto"/>
            <w:right w:val="none" w:sz="0" w:space="0" w:color="auto"/>
          </w:divBdr>
        </w:div>
        <w:div w:id="151993926">
          <w:marLeft w:val="0"/>
          <w:marRight w:val="0"/>
          <w:marTop w:val="0"/>
          <w:marBottom w:val="0"/>
          <w:divBdr>
            <w:top w:val="none" w:sz="0" w:space="0" w:color="auto"/>
            <w:left w:val="none" w:sz="0" w:space="0" w:color="auto"/>
            <w:bottom w:val="none" w:sz="0" w:space="0" w:color="auto"/>
            <w:right w:val="none" w:sz="0" w:space="0" w:color="auto"/>
          </w:divBdr>
        </w:div>
        <w:div w:id="308486902">
          <w:marLeft w:val="0"/>
          <w:marRight w:val="0"/>
          <w:marTop w:val="0"/>
          <w:marBottom w:val="0"/>
          <w:divBdr>
            <w:top w:val="none" w:sz="0" w:space="0" w:color="auto"/>
            <w:left w:val="none" w:sz="0" w:space="0" w:color="auto"/>
            <w:bottom w:val="none" w:sz="0" w:space="0" w:color="auto"/>
            <w:right w:val="none" w:sz="0" w:space="0" w:color="auto"/>
          </w:divBdr>
        </w:div>
        <w:div w:id="542445676">
          <w:marLeft w:val="0"/>
          <w:marRight w:val="0"/>
          <w:marTop w:val="0"/>
          <w:marBottom w:val="0"/>
          <w:divBdr>
            <w:top w:val="none" w:sz="0" w:space="0" w:color="auto"/>
            <w:left w:val="none" w:sz="0" w:space="0" w:color="auto"/>
            <w:bottom w:val="none" w:sz="0" w:space="0" w:color="auto"/>
            <w:right w:val="none" w:sz="0" w:space="0" w:color="auto"/>
          </w:divBdr>
        </w:div>
        <w:div w:id="1124738470">
          <w:marLeft w:val="0"/>
          <w:marRight w:val="0"/>
          <w:marTop w:val="0"/>
          <w:marBottom w:val="0"/>
          <w:divBdr>
            <w:top w:val="none" w:sz="0" w:space="0" w:color="auto"/>
            <w:left w:val="none" w:sz="0" w:space="0" w:color="auto"/>
            <w:bottom w:val="none" w:sz="0" w:space="0" w:color="auto"/>
            <w:right w:val="none" w:sz="0" w:space="0" w:color="auto"/>
          </w:divBdr>
        </w:div>
        <w:div w:id="1155489090">
          <w:marLeft w:val="0"/>
          <w:marRight w:val="0"/>
          <w:marTop w:val="0"/>
          <w:marBottom w:val="0"/>
          <w:divBdr>
            <w:top w:val="none" w:sz="0" w:space="0" w:color="auto"/>
            <w:left w:val="none" w:sz="0" w:space="0" w:color="auto"/>
            <w:bottom w:val="none" w:sz="0" w:space="0" w:color="auto"/>
            <w:right w:val="none" w:sz="0" w:space="0" w:color="auto"/>
          </w:divBdr>
        </w:div>
        <w:div w:id="1197960530">
          <w:marLeft w:val="0"/>
          <w:marRight w:val="0"/>
          <w:marTop w:val="0"/>
          <w:marBottom w:val="0"/>
          <w:divBdr>
            <w:top w:val="none" w:sz="0" w:space="0" w:color="auto"/>
            <w:left w:val="none" w:sz="0" w:space="0" w:color="auto"/>
            <w:bottom w:val="none" w:sz="0" w:space="0" w:color="auto"/>
            <w:right w:val="none" w:sz="0" w:space="0" w:color="auto"/>
          </w:divBdr>
        </w:div>
        <w:div w:id="1273824088">
          <w:marLeft w:val="0"/>
          <w:marRight w:val="0"/>
          <w:marTop w:val="0"/>
          <w:marBottom w:val="0"/>
          <w:divBdr>
            <w:top w:val="none" w:sz="0" w:space="0" w:color="auto"/>
            <w:left w:val="none" w:sz="0" w:space="0" w:color="auto"/>
            <w:bottom w:val="none" w:sz="0" w:space="0" w:color="auto"/>
            <w:right w:val="none" w:sz="0" w:space="0" w:color="auto"/>
          </w:divBdr>
        </w:div>
        <w:div w:id="1315599404">
          <w:marLeft w:val="0"/>
          <w:marRight w:val="0"/>
          <w:marTop w:val="0"/>
          <w:marBottom w:val="0"/>
          <w:divBdr>
            <w:top w:val="none" w:sz="0" w:space="0" w:color="auto"/>
            <w:left w:val="none" w:sz="0" w:space="0" w:color="auto"/>
            <w:bottom w:val="none" w:sz="0" w:space="0" w:color="auto"/>
            <w:right w:val="none" w:sz="0" w:space="0" w:color="auto"/>
          </w:divBdr>
        </w:div>
        <w:div w:id="1406562908">
          <w:marLeft w:val="0"/>
          <w:marRight w:val="0"/>
          <w:marTop w:val="0"/>
          <w:marBottom w:val="0"/>
          <w:divBdr>
            <w:top w:val="none" w:sz="0" w:space="0" w:color="auto"/>
            <w:left w:val="none" w:sz="0" w:space="0" w:color="auto"/>
            <w:bottom w:val="none" w:sz="0" w:space="0" w:color="auto"/>
            <w:right w:val="none" w:sz="0" w:space="0" w:color="auto"/>
          </w:divBdr>
        </w:div>
        <w:div w:id="1424646234">
          <w:marLeft w:val="0"/>
          <w:marRight w:val="0"/>
          <w:marTop w:val="0"/>
          <w:marBottom w:val="0"/>
          <w:divBdr>
            <w:top w:val="none" w:sz="0" w:space="0" w:color="auto"/>
            <w:left w:val="none" w:sz="0" w:space="0" w:color="auto"/>
            <w:bottom w:val="none" w:sz="0" w:space="0" w:color="auto"/>
            <w:right w:val="none" w:sz="0" w:space="0" w:color="auto"/>
          </w:divBdr>
        </w:div>
        <w:div w:id="1491097106">
          <w:marLeft w:val="0"/>
          <w:marRight w:val="0"/>
          <w:marTop w:val="0"/>
          <w:marBottom w:val="0"/>
          <w:divBdr>
            <w:top w:val="none" w:sz="0" w:space="0" w:color="auto"/>
            <w:left w:val="none" w:sz="0" w:space="0" w:color="auto"/>
            <w:bottom w:val="none" w:sz="0" w:space="0" w:color="auto"/>
            <w:right w:val="none" w:sz="0" w:space="0" w:color="auto"/>
          </w:divBdr>
        </w:div>
        <w:div w:id="1497115259">
          <w:marLeft w:val="0"/>
          <w:marRight w:val="0"/>
          <w:marTop w:val="0"/>
          <w:marBottom w:val="0"/>
          <w:divBdr>
            <w:top w:val="none" w:sz="0" w:space="0" w:color="auto"/>
            <w:left w:val="none" w:sz="0" w:space="0" w:color="auto"/>
            <w:bottom w:val="none" w:sz="0" w:space="0" w:color="auto"/>
            <w:right w:val="none" w:sz="0" w:space="0" w:color="auto"/>
          </w:divBdr>
        </w:div>
        <w:div w:id="1527672476">
          <w:marLeft w:val="0"/>
          <w:marRight w:val="0"/>
          <w:marTop w:val="0"/>
          <w:marBottom w:val="0"/>
          <w:divBdr>
            <w:top w:val="none" w:sz="0" w:space="0" w:color="auto"/>
            <w:left w:val="none" w:sz="0" w:space="0" w:color="auto"/>
            <w:bottom w:val="none" w:sz="0" w:space="0" w:color="auto"/>
            <w:right w:val="none" w:sz="0" w:space="0" w:color="auto"/>
          </w:divBdr>
        </w:div>
        <w:div w:id="1788623097">
          <w:marLeft w:val="0"/>
          <w:marRight w:val="0"/>
          <w:marTop w:val="0"/>
          <w:marBottom w:val="0"/>
          <w:divBdr>
            <w:top w:val="none" w:sz="0" w:space="0" w:color="auto"/>
            <w:left w:val="none" w:sz="0" w:space="0" w:color="auto"/>
            <w:bottom w:val="none" w:sz="0" w:space="0" w:color="auto"/>
            <w:right w:val="none" w:sz="0" w:space="0" w:color="auto"/>
          </w:divBdr>
        </w:div>
        <w:div w:id="1956519755">
          <w:marLeft w:val="0"/>
          <w:marRight w:val="0"/>
          <w:marTop w:val="0"/>
          <w:marBottom w:val="0"/>
          <w:divBdr>
            <w:top w:val="none" w:sz="0" w:space="0" w:color="auto"/>
            <w:left w:val="none" w:sz="0" w:space="0" w:color="auto"/>
            <w:bottom w:val="none" w:sz="0" w:space="0" w:color="auto"/>
            <w:right w:val="none" w:sz="0" w:space="0" w:color="auto"/>
          </w:divBdr>
        </w:div>
        <w:div w:id="2080055681">
          <w:marLeft w:val="0"/>
          <w:marRight w:val="0"/>
          <w:marTop w:val="0"/>
          <w:marBottom w:val="0"/>
          <w:divBdr>
            <w:top w:val="none" w:sz="0" w:space="0" w:color="auto"/>
            <w:left w:val="none" w:sz="0" w:space="0" w:color="auto"/>
            <w:bottom w:val="none" w:sz="0" w:space="0" w:color="auto"/>
            <w:right w:val="none" w:sz="0" w:space="0" w:color="auto"/>
          </w:divBdr>
        </w:div>
      </w:divsChild>
    </w:div>
    <w:div w:id="1688020930">
      <w:bodyDiv w:val="1"/>
      <w:marLeft w:val="0"/>
      <w:marRight w:val="0"/>
      <w:marTop w:val="0"/>
      <w:marBottom w:val="0"/>
      <w:divBdr>
        <w:top w:val="none" w:sz="0" w:space="0" w:color="auto"/>
        <w:left w:val="none" w:sz="0" w:space="0" w:color="auto"/>
        <w:bottom w:val="none" w:sz="0" w:space="0" w:color="auto"/>
        <w:right w:val="none" w:sz="0" w:space="0" w:color="auto"/>
      </w:divBdr>
    </w:div>
    <w:div w:id="1760566566">
      <w:bodyDiv w:val="1"/>
      <w:marLeft w:val="0"/>
      <w:marRight w:val="0"/>
      <w:marTop w:val="0"/>
      <w:marBottom w:val="0"/>
      <w:divBdr>
        <w:top w:val="none" w:sz="0" w:space="0" w:color="auto"/>
        <w:left w:val="none" w:sz="0" w:space="0" w:color="auto"/>
        <w:bottom w:val="none" w:sz="0" w:space="0" w:color="auto"/>
        <w:right w:val="none" w:sz="0" w:space="0" w:color="auto"/>
      </w:divBdr>
      <w:divsChild>
        <w:div w:id="1646159245">
          <w:marLeft w:val="0"/>
          <w:marRight w:val="0"/>
          <w:marTop w:val="0"/>
          <w:marBottom w:val="0"/>
          <w:divBdr>
            <w:top w:val="none" w:sz="0" w:space="0" w:color="auto"/>
            <w:left w:val="none" w:sz="0" w:space="0" w:color="auto"/>
            <w:bottom w:val="none" w:sz="0" w:space="0" w:color="auto"/>
            <w:right w:val="none" w:sz="0" w:space="0" w:color="auto"/>
          </w:divBdr>
          <w:divsChild>
            <w:div w:id="153171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raui.de/code/elliptic2/" TargetMode="External"/><Relationship Id="rId26" Type="http://schemas.openxmlformats.org/officeDocument/2006/relationships/image" Target="media/image14.png"/><Relationship Id="rId39" Type="http://schemas.openxmlformats.org/officeDocument/2006/relationships/hyperlink" Target="https://www.secg.org/"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desmos.com/calculator/ialhd71we3" TargetMode="External"/><Relationship Id="rId47" Type="http://schemas.openxmlformats.org/officeDocument/2006/relationships/hyperlink" Target="https://zhuanlan.zhihu.com/p/36326221"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hyperlink" Target="https://www.certicom.com/content/certicom/en/ecc-tutorial.html"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andreacorbellini/ecc/blob/master/scripts/ecdsa.py" TargetMode="External"/><Relationship Id="rId49" Type="http://schemas.openxmlformats.org/officeDocument/2006/relationships/hyperlink" Target="http://www.christelbach.com/ECCalculator.aspx" TargetMode="External"/><Relationship Id="rId10" Type="http://schemas.openxmlformats.org/officeDocument/2006/relationships/hyperlink" Target="https://www.desmos.com/calculator/ialhd71we3"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andrea.corbellini.name/ecc/interactive/reals-add.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athworld.wolfram.com/EllipticCurve.html"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raui.de/code/elliptic2/" TargetMode="External"/><Relationship Id="rId48" Type="http://schemas.openxmlformats.org/officeDocument/2006/relationships/hyperlink" Target="https://safecurves.cr.yp.to/field.html"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andrea.corbellini.name/2015/05/17/elliptic-curve-cryptography-a-gentle-introduction/" TargetMode="External"/><Relationship Id="rId20" Type="http://schemas.openxmlformats.org/officeDocument/2006/relationships/hyperlink" Target="http://www.christelbach.com/ECCalculator.aspx" TargetMode="External"/><Relationship Id="rId41" Type="http://schemas.openxmlformats.org/officeDocument/2006/relationships/hyperlink" Target="https://bitcointalk.org/?topic=2699.0"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0159;&#26041;&#20113;\FangCloudSync\&#25991;&#26723;&#27169;&#26495;\exampl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009BAE-D420-458C-A316-6C2F02D99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example.dot</Template>
  <TotalTime>1296</TotalTime>
  <Pages>24</Pages>
  <Words>2018</Words>
  <Characters>11508</Characters>
  <Application>Microsoft Office Word</Application>
  <DocSecurity>0</DocSecurity>
  <PresentationFormat/>
  <Lines>95</Lines>
  <Paragraphs>26</Paragraphs>
  <Slides>0</Slides>
  <Notes>0</Notes>
  <HiddenSlides>0</HiddenSlides>
  <MMClips>0</MMClips>
  <ScaleCrop>false</ScaleCrop>
  <Manager/>
  <Company>zlgmcu</Company>
  <LinksUpToDate>false</LinksUpToDate>
  <CharactersWithSpaces>13500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ASUS</dc:creator>
  <cp:keywords/>
  <dc:description/>
  <cp:lastModifiedBy>ASUS</cp:lastModifiedBy>
  <cp:revision>121</cp:revision>
  <cp:lastPrinted>1899-12-31T16:00:00Z</cp:lastPrinted>
  <dcterms:created xsi:type="dcterms:W3CDTF">2018-08-05T04:08:00Z</dcterms:created>
  <dcterms:modified xsi:type="dcterms:W3CDTF">2020-07-21T20:06:00Z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2052-8.1.0.3089</vt:lpwstr>
  </property>
</Properties>
</file>