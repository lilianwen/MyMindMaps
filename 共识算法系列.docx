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32B8C" w:rsidRDefault="00232B8C" w:rsidP="0081382C">
      <w:pPr>
        <w:pStyle w:val="aff5"/>
        <w:spacing w:before="156" w:after="156"/>
      </w:pPr>
      <w:r>
        <w:rPr>
          <w:rFonts w:hint="eastAsia"/>
        </w:rPr>
        <w:t>目</w:t>
      </w:r>
      <w:r>
        <w:rPr>
          <w:rFonts w:hint="eastAsia"/>
        </w:rPr>
        <w:t xml:space="preserve">  </w:t>
      </w:r>
      <w:r>
        <w:rPr>
          <w:rFonts w:hint="eastAsia"/>
        </w:rPr>
        <w:t>录</w:t>
      </w:r>
    </w:p>
    <w:bookmarkStart w:id="0" w:name="_Toc160265804"/>
    <w:bookmarkStart w:id="1" w:name="_Toc133560944"/>
    <w:p w:rsidR="003851B9" w:rsidRDefault="0019256C">
      <w:pPr>
        <w:pStyle w:val="11"/>
        <w:rPr>
          <w:rFonts w:asciiTheme="minorHAnsi" w:eastAsiaTheme="minorEastAsia" w:hAnsiTheme="minorHAnsi" w:cstheme="minorBidi"/>
          <w:noProof/>
          <w:sz w:val="21"/>
          <w:szCs w:val="22"/>
        </w:rPr>
      </w:pPr>
      <w:r>
        <w:fldChar w:fldCharType="begin"/>
      </w:r>
      <w:r w:rsidR="00232B8C">
        <w:instrText xml:space="preserve"> TOC \o "1-3" \h \z \u </w:instrText>
      </w:r>
      <w:r>
        <w:fldChar w:fldCharType="separate"/>
      </w:r>
      <w:hyperlink w:anchor="_Toc38576475" w:history="1">
        <w:r w:rsidR="003851B9" w:rsidRPr="00263B9D">
          <w:rPr>
            <w:rStyle w:val="a6"/>
            <w:noProof/>
          </w:rPr>
          <w:t xml:space="preserve">1. </w:t>
        </w:r>
        <w:r w:rsidR="003851B9" w:rsidRPr="00263B9D">
          <w:rPr>
            <w:rStyle w:val="a6"/>
            <w:noProof/>
          </w:rPr>
          <w:t>共识算法</w:t>
        </w:r>
        <w:r w:rsidR="003851B9">
          <w:rPr>
            <w:noProof/>
            <w:webHidden/>
          </w:rPr>
          <w:tab/>
        </w:r>
        <w:r w:rsidR="003851B9">
          <w:rPr>
            <w:noProof/>
            <w:webHidden/>
          </w:rPr>
          <w:fldChar w:fldCharType="begin"/>
        </w:r>
        <w:r w:rsidR="003851B9">
          <w:rPr>
            <w:noProof/>
            <w:webHidden/>
          </w:rPr>
          <w:instrText xml:space="preserve"> PAGEREF _Toc38576475 \h </w:instrText>
        </w:r>
        <w:r w:rsidR="003851B9">
          <w:rPr>
            <w:noProof/>
            <w:webHidden/>
          </w:rPr>
        </w:r>
        <w:r w:rsidR="003851B9">
          <w:rPr>
            <w:noProof/>
            <w:webHidden/>
          </w:rPr>
          <w:fldChar w:fldCharType="separate"/>
        </w:r>
        <w:r w:rsidR="003851B9">
          <w:rPr>
            <w:noProof/>
            <w:webHidden/>
          </w:rPr>
          <w:t>1</w:t>
        </w:r>
        <w:r w:rsidR="003851B9">
          <w:rPr>
            <w:noProof/>
            <w:webHidden/>
          </w:rPr>
          <w:fldChar w:fldCharType="end"/>
        </w:r>
      </w:hyperlink>
    </w:p>
    <w:p w:rsidR="00232B8C" w:rsidRDefault="0019256C">
      <w:pPr>
        <w:pStyle w:val="11"/>
        <w:sectPr w:rsidR="00232B8C">
          <w:footerReference w:type="default" r:id="rId8"/>
          <w:pgSz w:w="11906" w:h="16838"/>
          <w:pgMar w:top="1440" w:right="1797" w:bottom="1440" w:left="1797" w:header="567" w:footer="709" w:gutter="0"/>
          <w:pgNumType w:start="1"/>
          <w:cols w:space="720"/>
          <w:docGrid w:type="lines" w:linePitch="312"/>
        </w:sectPr>
      </w:pPr>
      <w:r>
        <w:fldChar w:fldCharType="end"/>
      </w:r>
    </w:p>
    <w:p w:rsidR="004D2C8D" w:rsidRDefault="002A3D1B" w:rsidP="00D97DB1">
      <w:pPr>
        <w:pStyle w:val="1"/>
      </w:pPr>
      <w:bookmarkStart w:id="2" w:name="_Toc38576475"/>
      <w:bookmarkEnd w:id="0"/>
      <w:bookmarkEnd w:id="1"/>
      <w:r>
        <w:rPr>
          <w:rFonts w:hint="eastAsia"/>
        </w:rPr>
        <w:lastRenderedPageBreak/>
        <w:t>共识算法</w:t>
      </w:r>
      <w:bookmarkEnd w:id="2"/>
    </w:p>
    <w:p w:rsidR="002A3D1B" w:rsidRDefault="002A3D1B" w:rsidP="002A3D1B">
      <w:r>
        <w:t>Hacker Speaker</w:t>
      </w:r>
    </w:p>
    <w:p w:rsidR="002A3D1B" w:rsidRDefault="002A3D1B" w:rsidP="002A3D1B">
      <w:r>
        <w:rPr>
          <w:rFonts w:hint="eastAsia"/>
        </w:rPr>
        <w:t>【共识算法系列】第一讲即将开始！</w:t>
      </w:r>
    </w:p>
    <w:p w:rsidR="002A3D1B" w:rsidRDefault="002A3D1B" w:rsidP="002A3D1B">
      <w:r>
        <w:rPr>
          <w:rFonts w:hint="eastAsia"/>
        </w:rPr>
        <w:t>—————————————</w:t>
      </w:r>
    </w:p>
    <w:p w:rsidR="002A3D1B" w:rsidRDefault="002A3D1B" w:rsidP="002A3D1B">
      <w:r>
        <w:rPr>
          <w:rFonts w:hint="eastAsia"/>
        </w:rPr>
        <w:t>主讲人：</w:t>
      </w:r>
      <w:r>
        <w:rPr>
          <w:rFonts w:hint="eastAsia"/>
        </w:rPr>
        <w:t>Haichao</w:t>
      </w:r>
    </w:p>
    <w:p w:rsidR="002A3D1B" w:rsidRDefault="002A3D1B" w:rsidP="002A3D1B">
      <w:r>
        <w:rPr>
          <w:rFonts w:hint="eastAsia"/>
        </w:rPr>
        <w:t>Algorand</w:t>
      </w:r>
      <w:r>
        <w:rPr>
          <w:rFonts w:hint="eastAsia"/>
        </w:rPr>
        <w:t>基金会</w:t>
      </w:r>
      <w:r>
        <w:rPr>
          <w:rFonts w:hint="eastAsia"/>
        </w:rPr>
        <w:t>Associate Director</w:t>
      </w:r>
    </w:p>
    <w:p w:rsidR="002A3D1B" w:rsidRDefault="002A3D1B" w:rsidP="002A3D1B">
      <w:r>
        <w:rPr>
          <w:rFonts w:hint="eastAsia"/>
        </w:rPr>
        <w:t>曾任微软、</w:t>
      </w:r>
      <w:r>
        <w:rPr>
          <w:rFonts w:hint="eastAsia"/>
        </w:rPr>
        <w:t>Nervos</w:t>
      </w:r>
      <w:r>
        <w:rPr>
          <w:rFonts w:hint="eastAsia"/>
        </w:rPr>
        <w:t>、东京大学研究员</w:t>
      </w:r>
    </w:p>
    <w:p w:rsidR="002A3D1B" w:rsidRDefault="002A3D1B" w:rsidP="002A3D1B">
      <w:r>
        <w:rPr>
          <w:rFonts w:hint="eastAsia"/>
        </w:rPr>
        <w:t>—————————————</w:t>
      </w:r>
    </w:p>
    <w:p w:rsidR="002A3D1B" w:rsidRDefault="002A3D1B" w:rsidP="002A3D1B">
      <w:r>
        <w:rPr>
          <w:rFonts w:hint="eastAsia"/>
        </w:rPr>
        <w:t>分享主题：共识算法入门</w:t>
      </w:r>
    </w:p>
    <w:p w:rsidR="002A3D1B" w:rsidRDefault="002A3D1B" w:rsidP="002A3D1B">
      <w:r>
        <w:rPr>
          <w:rFonts w:hint="eastAsia"/>
        </w:rPr>
        <w:t>—————————————</w:t>
      </w:r>
    </w:p>
    <w:p w:rsidR="002A3D1B" w:rsidRDefault="002A3D1B" w:rsidP="002A3D1B">
      <w:r>
        <w:rPr>
          <w:rFonts w:hint="eastAsia"/>
        </w:rPr>
        <w:t>分享主题大纲：</w:t>
      </w:r>
    </w:p>
    <w:p w:rsidR="002A3D1B" w:rsidRDefault="002A3D1B" w:rsidP="002A3D1B">
      <w:r>
        <w:rPr>
          <w:rFonts w:hint="eastAsia"/>
        </w:rPr>
        <w:t xml:space="preserve">* </w:t>
      </w:r>
      <w:r>
        <w:rPr>
          <w:rFonts w:hint="eastAsia"/>
        </w:rPr>
        <w:t>什么是</w:t>
      </w:r>
      <w:r>
        <w:rPr>
          <w:rFonts w:hint="eastAsia"/>
        </w:rPr>
        <w:t xml:space="preserve"> BFT </w:t>
      </w:r>
      <w:r>
        <w:rPr>
          <w:rFonts w:hint="eastAsia"/>
        </w:rPr>
        <w:t>共识算法</w:t>
      </w:r>
    </w:p>
    <w:p w:rsidR="002A3D1B" w:rsidRDefault="002A3D1B" w:rsidP="002A3D1B">
      <w:r>
        <w:rPr>
          <w:rFonts w:hint="eastAsia"/>
        </w:rPr>
        <w:t xml:space="preserve">* BFT </w:t>
      </w:r>
      <w:r>
        <w:rPr>
          <w:rFonts w:hint="eastAsia"/>
        </w:rPr>
        <w:t>共识算法的分类</w:t>
      </w:r>
    </w:p>
    <w:p w:rsidR="002A3D1B" w:rsidRDefault="002A3D1B" w:rsidP="002A3D1B">
      <w:r>
        <w:rPr>
          <w:rFonts w:hint="eastAsia"/>
        </w:rPr>
        <w:t xml:space="preserve">* </w:t>
      </w:r>
      <w:r>
        <w:rPr>
          <w:rFonts w:hint="eastAsia"/>
        </w:rPr>
        <w:t>常见</w:t>
      </w:r>
      <w:r>
        <w:rPr>
          <w:rFonts w:hint="eastAsia"/>
        </w:rPr>
        <w:t xml:space="preserve"> BFT </w:t>
      </w:r>
      <w:r>
        <w:rPr>
          <w:rFonts w:hint="eastAsia"/>
        </w:rPr>
        <w:t>共识算法</w:t>
      </w:r>
    </w:p>
    <w:p w:rsidR="002A3D1B" w:rsidRDefault="002A3D1B" w:rsidP="002A3D1B">
      <w:r>
        <w:rPr>
          <w:rFonts w:hint="eastAsia"/>
        </w:rPr>
        <w:t xml:space="preserve">* </w:t>
      </w:r>
      <w:r>
        <w:rPr>
          <w:rFonts w:hint="eastAsia"/>
        </w:rPr>
        <w:t>区块链的安全性</w:t>
      </w:r>
    </w:p>
    <w:p w:rsidR="002A3D1B" w:rsidRDefault="002A3D1B" w:rsidP="002A3D1B"/>
    <w:p w:rsidR="002A3D1B" w:rsidRDefault="002A3D1B" w:rsidP="002A3D1B">
      <w:r>
        <w:rPr>
          <w:rFonts w:hint="eastAsia"/>
        </w:rPr>
        <w:t>共识算法（</w:t>
      </w:r>
      <w:r>
        <w:rPr>
          <w:rFonts w:hint="eastAsia"/>
        </w:rPr>
        <w:t>Consensus Algorithm)</w:t>
      </w:r>
      <w:r>
        <w:rPr>
          <w:rFonts w:hint="eastAsia"/>
        </w:rPr>
        <w:t>是保证区块链可信度和安全性的重要技术。目前，有多种主流的共识算法，如工作量证明（</w:t>
      </w:r>
      <w:r>
        <w:rPr>
          <w:rFonts w:hint="eastAsia"/>
        </w:rPr>
        <w:t>Proof of Work, PoW</w:t>
      </w:r>
      <w:r>
        <w:rPr>
          <w:rFonts w:hint="eastAsia"/>
        </w:rPr>
        <w:t>）、权益证明（</w:t>
      </w:r>
      <w:r>
        <w:rPr>
          <w:rFonts w:hint="eastAsia"/>
        </w:rPr>
        <w:t>Proof of Stake, PoS</w:t>
      </w:r>
      <w:r>
        <w:rPr>
          <w:rFonts w:hint="eastAsia"/>
        </w:rPr>
        <w:t>）等等，各有其优、缺点与适用对象。共识算法基于分布式系统的概念，区块链系统即是分布式系统中最典型的一种模型——状态复制机。每一个区块链节点的本质就是一个状态机（</w:t>
      </w:r>
      <w:r>
        <w:rPr>
          <w:rFonts w:hint="eastAsia"/>
        </w:rPr>
        <w:t>State Machine</w:t>
      </w:r>
      <w:r>
        <w:rPr>
          <w:rFonts w:hint="eastAsia"/>
        </w:rPr>
        <w:t>），多个节点互相连接构成网络。共识算法的出现，就是为了使一个状态复制机网络能够保持正常且可靠运行。因此，在区块链技术领域，不可小觑共识算法的重要地位。</w:t>
      </w:r>
    </w:p>
    <w:p w:rsidR="002A3D1B" w:rsidRDefault="002A3D1B" w:rsidP="002A3D1B">
      <w:r>
        <w:rPr>
          <w:rFonts w:hint="eastAsia"/>
        </w:rPr>
        <w:t>在本期</w:t>
      </w:r>
      <w:r>
        <w:rPr>
          <w:rFonts w:hint="eastAsia"/>
        </w:rPr>
        <w:t>Hacker Speaker</w:t>
      </w:r>
      <w:r>
        <w:rPr>
          <w:rFonts w:hint="eastAsia"/>
        </w:rPr>
        <w:t>中，我们邀请到</w:t>
      </w:r>
      <w:r>
        <w:rPr>
          <w:rFonts w:hint="eastAsia"/>
        </w:rPr>
        <w:t>Algorand</w:t>
      </w:r>
      <w:r>
        <w:rPr>
          <w:rFonts w:hint="eastAsia"/>
        </w:rPr>
        <w:t>副总监</w:t>
      </w:r>
      <w:r>
        <w:rPr>
          <w:rFonts w:hint="eastAsia"/>
        </w:rPr>
        <w:t>Haichao</w:t>
      </w:r>
      <w:r>
        <w:rPr>
          <w:rFonts w:hint="eastAsia"/>
        </w:rPr>
        <w:t>，为我们带来本次分享</w:t>
      </w:r>
    </w:p>
    <w:p w:rsidR="002A3D1B" w:rsidRDefault="002A3D1B" w:rsidP="002A3D1B"/>
    <w:p w:rsidR="002A3D1B" w:rsidRDefault="002A3D1B" w:rsidP="002A3D1B">
      <w:r>
        <w:rPr>
          <w:rFonts w:hint="eastAsia"/>
        </w:rPr>
        <w:t>朱海潮</w:t>
      </w:r>
    </w:p>
    <w:p w:rsidR="002A3D1B" w:rsidRDefault="002A3D1B" w:rsidP="002A3D1B">
      <w:r>
        <w:rPr>
          <w:rFonts w:hint="eastAsia"/>
        </w:rPr>
        <w:t xml:space="preserve">Algorand </w:t>
      </w:r>
      <w:r>
        <w:rPr>
          <w:rFonts w:hint="eastAsia"/>
        </w:rPr>
        <w:t>基金会的</w:t>
      </w:r>
      <w:r>
        <w:rPr>
          <w:rFonts w:hint="eastAsia"/>
        </w:rPr>
        <w:t xml:space="preserve"> Associate Director</w:t>
      </w:r>
      <w:r>
        <w:rPr>
          <w:rFonts w:hint="eastAsia"/>
        </w:rPr>
        <w:t>，主要负责开发者社区和生态系统的建设。海潮曾在</w:t>
      </w:r>
      <w:r>
        <w:rPr>
          <w:rFonts w:hint="eastAsia"/>
        </w:rPr>
        <w:t xml:space="preserve"> Nervos </w:t>
      </w:r>
      <w:r>
        <w:rPr>
          <w:rFonts w:hint="eastAsia"/>
        </w:rPr>
        <w:t>项目任数字货币研究员和产品经理职务，并在微软和日本东京大学等研究机构担任研究员</w:t>
      </w:r>
    </w:p>
    <w:p w:rsidR="002A3D1B" w:rsidRDefault="002A3D1B" w:rsidP="002A3D1B"/>
    <w:p w:rsidR="002A3D1B" w:rsidRDefault="002A3D1B" w:rsidP="002A3D1B">
      <w:r>
        <w:rPr>
          <w:rFonts w:hint="eastAsia"/>
        </w:rPr>
        <w:t>其实咱们中文社区对于共识算法其实一直都有很深的误解。这主要也是由于前两年各种群魔乱舞的</w:t>
      </w:r>
      <w:r>
        <w:rPr>
          <w:rFonts w:hint="eastAsia"/>
        </w:rPr>
        <w:t xml:space="preserve"> XPoX </w:t>
      </w:r>
      <w:r>
        <w:rPr>
          <w:rFonts w:hint="eastAsia"/>
        </w:rPr>
        <w:t>系列（见下图），都宣称自己是这个星球上最先进最好的共识算法，搞得大家非常</w:t>
      </w:r>
      <w:r>
        <w:rPr>
          <w:rFonts w:hint="eastAsia"/>
        </w:rPr>
        <w:t xml:space="preserve"> confused</w:t>
      </w:r>
      <w:r>
        <w:rPr>
          <w:rFonts w:hint="eastAsia"/>
        </w:rPr>
        <w:t>。</w:t>
      </w:r>
    </w:p>
    <w:p w:rsidR="00B04D39" w:rsidRDefault="00B04D39" w:rsidP="002A3D1B">
      <w:r w:rsidRPr="00B04D39">
        <w:rPr>
          <w:noProof/>
        </w:rPr>
        <w:drawing>
          <wp:inline distT="0" distB="0" distL="0" distR="0">
            <wp:extent cx="3322320" cy="1881704"/>
            <wp:effectExtent l="0" t="0" r="0" b="4445"/>
            <wp:docPr id="3" name="图片 3" descr="C:\Users\ASUS\Desktop\微信图片_2020022813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微信图片_202002281300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4218" cy="1882779"/>
                    </a:xfrm>
                    <a:prstGeom prst="rect">
                      <a:avLst/>
                    </a:prstGeom>
                    <a:noFill/>
                    <a:ln>
                      <a:noFill/>
                    </a:ln>
                  </pic:spPr>
                </pic:pic>
              </a:graphicData>
            </a:graphic>
          </wp:inline>
        </w:drawing>
      </w:r>
    </w:p>
    <w:p w:rsidR="002A3D1B" w:rsidRDefault="002A3D1B" w:rsidP="002A3D1B"/>
    <w:p w:rsidR="002A3D1B" w:rsidRDefault="002A3D1B" w:rsidP="002A3D1B">
      <w:r>
        <w:rPr>
          <w:rFonts w:hint="eastAsia"/>
        </w:rPr>
        <w:lastRenderedPageBreak/>
        <w:t>而这些</w:t>
      </w:r>
      <w:r>
        <w:rPr>
          <w:rFonts w:hint="eastAsia"/>
        </w:rPr>
        <w:t xml:space="preserve"> XPoX </w:t>
      </w:r>
      <w:r>
        <w:rPr>
          <w:rFonts w:hint="eastAsia"/>
        </w:rPr>
        <w:t>显然并不是共识算法。</w:t>
      </w:r>
    </w:p>
    <w:p w:rsidR="002A3D1B" w:rsidRDefault="002A3D1B" w:rsidP="002A3D1B"/>
    <w:p w:rsidR="002A3D1B" w:rsidRDefault="002A3D1B" w:rsidP="002A3D1B">
      <w:r>
        <w:rPr>
          <w:rFonts w:hint="eastAsia"/>
        </w:rPr>
        <w:t>如果严格来说的话，大家熟知的</w:t>
      </w:r>
      <w:r>
        <w:rPr>
          <w:rFonts w:hint="eastAsia"/>
        </w:rPr>
        <w:t xml:space="preserve"> PoS </w:t>
      </w:r>
      <w:r>
        <w:rPr>
          <w:rFonts w:hint="eastAsia"/>
        </w:rPr>
        <w:t>其实也不是共识算法，甚至连</w:t>
      </w:r>
      <w:r>
        <w:rPr>
          <w:rFonts w:hint="eastAsia"/>
        </w:rPr>
        <w:t xml:space="preserve"> PoW </w:t>
      </w:r>
      <w:r>
        <w:rPr>
          <w:rFonts w:hint="eastAsia"/>
        </w:rPr>
        <w:t>都不能算是共识算法。</w:t>
      </w:r>
    </w:p>
    <w:p w:rsidR="002A3D1B" w:rsidRDefault="002A3D1B" w:rsidP="002A3D1B"/>
    <w:p w:rsidR="002A3D1B" w:rsidRDefault="002A3D1B" w:rsidP="002A3D1B">
      <w:r>
        <w:rPr>
          <w:rFonts w:hint="eastAsia"/>
        </w:rPr>
        <w:t>那究竟什么才是共识算法呢？我们今天就来好好的聊一下这个话题。</w:t>
      </w:r>
    </w:p>
    <w:p w:rsidR="002A3D1B" w:rsidRDefault="002A3D1B" w:rsidP="002A3D1B"/>
    <w:p w:rsidR="002A3D1B" w:rsidRDefault="002A3D1B" w:rsidP="002A3D1B">
      <w:r>
        <w:rPr>
          <w:rFonts w:hint="eastAsia"/>
        </w:rPr>
        <w:t>最早使用共识算法这个名词的其实是来自分布式系统领域的科学家们。</w:t>
      </w:r>
    </w:p>
    <w:p w:rsidR="002A3D1B" w:rsidRDefault="002A3D1B" w:rsidP="002A3D1B"/>
    <w:p w:rsidR="002A3D1B" w:rsidRDefault="002A3D1B" w:rsidP="002A3D1B">
      <w:r>
        <w:rPr>
          <w:rFonts w:hint="eastAsia"/>
        </w:rPr>
        <w:t>所以这里我们首先需要理解下分布式系统这个概念。</w:t>
      </w:r>
    </w:p>
    <w:p w:rsidR="002A3D1B" w:rsidRDefault="002A3D1B" w:rsidP="002A3D1B"/>
    <w:p w:rsidR="002A3D1B" w:rsidRDefault="002A3D1B" w:rsidP="002A3D1B">
      <w:r>
        <w:rPr>
          <w:rFonts w:hint="eastAsia"/>
        </w:rPr>
        <w:t>简单来说，分布式系统指的是一组计算机同时工作，并且之间互相通信，完成同一个计算目的。虽然这会是一个由多台计算机组成的系统，但对于使用它的用户来说，它用起来就像是一台计算机一样。</w:t>
      </w:r>
    </w:p>
    <w:p w:rsidR="002A3D1B" w:rsidRDefault="002A3D1B" w:rsidP="002A3D1B"/>
    <w:p w:rsidR="002A3D1B" w:rsidRDefault="002A3D1B" w:rsidP="002A3D1B">
      <w:r>
        <w:rPr>
          <w:rFonts w:hint="eastAsia"/>
        </w:rPr>
        <w:t>一个典型的例子就是飞机系统。</w:t>
      </w:r>
    </w:p>
    <w:p w:rsidR="00B04D39" w:rsidRDefault="00B04D39" w:rsidP="002A3D1B">
      <w:r w:rsidRPr="00B04D39">
        <w:rPr>
          <w:noProof/>
        </w:rPr>
        <w:drawing>
          <wp:inline distT="0" distB="0" distL="0" distR="0">
            <wp:extent cx="5278120" cy="3010103"/>
            <wp:effectExtent l="0" t="0" r="0" b="0"/>
            <wp:docPr id="4" name="图片 4" descr="C:\Users\ASUS\Desktop\微信图片_20200228130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微信图片_2020022813015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120" cy="3010103"/>
                    </a:xfrm>
                    <a:prstGeom prst="rect">
                      <a:avLst/>
                    </a:prstGeom>
                    <a:noFill/>
                    <a:ln>
                      <a:noFill/>
                    </a:ln>
                  </pic:spPr>
                </pic:pic>
              </a:graphicData>
            </a:graphic>
          </wp:inline>
        </w:drawing>
      </w:r>
    </w:p>
    <w:p w:rsidR="002A3D1B" w:rsidRDefault="002A3D1B" w:rsidP="002A3D1B"/>
    <w:p w:rsidR="002A3D1B" w:rsidRDefault="002A3D1B" w:rsidP="002A3D1B">
      <w:r>
        <w:rPr>
          <w:rFonts w:hint="eastAsia"/>
        </w:rPr>
        <w:t>一架飞机中有着多台计算机系统，他们互相通信协作，共同完成带你飞来飞去这一伟大目标。</w:t>
      </w:r>
    </w:p>
    <w:p w:rsidR="002A3D1B" w:rsidRDefault="002A3D1B" w:rsidP="002A3D1B"/>
    <w:p w:rsidR="002A3D1B" w:rsidRDefault="002A3D1B" w:rsidP="002A3D1B">
      <w:r>
        <w:rPr>
          <w:rFonts w:hint="eastAsia"/>
        </w:rPr>
        <w:t>在一个分布式系统中，我们通常会将其中的一个个计算机称为节点（</w:t>
      </w:r>
      <w:r>
        <w:rPr>
          <w:rFonts w:hint="eastAsia"/>
        </w:rPr>
        <w:t>node</w:t>
      </w:r>
      <w:r>
        <w:rPr>
          <w:rFonts w:hint="eastAsia"/>
        </w:rPr>
        <w:t>）。</w:t>
      </w:r>
    </w:p>
    <w:p w:rsidR="002A3D1B" w:rsidRDefault="002A3D1B" w:rsidP="002A3D1B"/>
    <w:p w:rsidR="002A3D1B" w:rsidRDefault="002A3D1B" w:rsidP="002A3D1B">
      <w:r>
        <w:rPr>
          <w:rFonts w:hint="eastAsia"/>
        </w:rPr>
        <w:t>节点之间会互相通过发送消息（</w:t>
      </w:r>
      <w:r>
        <w:rPr>
          <w:rFonts w:hint="eastAsia"/>
        </w:rPr>
        <w:t>message</w:t>
      </w:r>
      <w:r>
        <w:rPr>
          <w:rFonts w:hint="eastAsia"/>
        </w:rPr>
        <w:t>）来进行通信，消息中会包含需要节点执行的事务（</w:t>
      </w:r>
      <w:r>
        <w:rPr>
          <w:rFonts w:hint="eastAsia"/>
        </w:rPr>
        <w:t>event</w:t>
      </w:r>
      <w:r>
        <w:rPr>
          <w:rFonts w:hint="eastAsia"/>
        </w:rPr>
        <w:t>），节点在收到事务后会独立进行所需的计算，并更新本地保存的结果，或将结果发送给客户端（</w:t>
      </w:r>
      <w:r>
        <w:rPr>
          <w:rFonts w:hint="eastAsia"/>
        </w:rPr>
        <w:t>Client</w:t>
      </w:r>
      <w:r>
        <w:rPr>
          <w:rFonts w:hint="eastAsia"/>
        </w:rPr>
        <w:t>），这就构成了一个分布式系统。</w:t>
      </w:r>
    </w:p>
    <w:p w:rsidR="002A3D1B" w:rsidRDefault="002A3D1B" w:rsidP="002A3D1B"/>
    <w:p w:rsidR="002A3D1B" w:rsidRDefault="002A3D1B" w:rsidP="002A3D1B">
      <w:r>
        <w:rPr>
          <w:rFonts w:hint="eastAsia"/>
        </w:rPr>
        <w:t>很明显，区块链系统也是一种分布式系统。</w:t>
      </w:r>
    </w:p>
    <w:p w:rsidR="002A3D1B" w:rsidRDefault="002A3D1B" w:rsidP="002A3D1B"/>
    <w:p w:rsidR="002A3D1B" w:rsidRDefault="002A3D1B" w:rsidP="002A3D1B">
      <w:r>
        <w:rPr>
          <w:rFonts w:hint="eastAsia"/>
        </w:rPr>
        <w:t>区块链系统本身使用的模型，也是分布式系统中最典型的一种模型</w:t>
      </w:r>
      <w:r>
        <w:rPr>
          <w:rFonts w:hint="eastAsia"/>
        </w:rPr>
        <w:t xml:space="preserve"> - </w:t>
      </w:r>
      <w:r>
        <w:rPr>
          <w:rFonts w:hint="eastAsia"/>
        </w:rPr>
        <w:t>状态复制机</w:t>
      </w:r>
      <w:r>
        <w:rPr>
          <w:rFonts w:hint="eastAsia"/>
        </w:rPr>
        <w:lastRenderedPageBreak/>
        <w:t>（</w:t>
      </w:r>
      <w:r>
        <w:rPr>
          <w:rFonts w:hint="eastAsia"/>
        </w:rPr>
        <w:t>Replicated State Machine</w:t>
      </w:r>
      <w:r>
        <w:rPr>
          <w:rFonts w:hint="eastAsia"/>
        </w:rPr>
        <w:t>）</w:t>
      </w:r>
    </w:p>
    <w:p w:rsidR="002A3D1B" w:rsidRDefault="002A3D1B" w:rsidP="002A3D1B"/>
    <w:p w:rsidR="002A3D1B" w:rsidRDefault="002A3D1B" w:rsidP="002A3D1B">
      <w:r>
        <w:rPr>
          <w:rFonts w:hint="eastAsia"/>
        </w:rPr>
        <w:t>先给非</w:t>
      </w:r>
      <w:r>
        <w:rPr>
          <w:rFonts w:hint="eastAsia"/>
        </w:rPr>
        <w:t xml:space="preserve"> CS </w:t>
      </w:r>
      <w:r>
        <w:rPr>
          <w:rFonts w:hint="eastAsia"/>
        </w:rPr>
        <w:t>背景的朋友们简单讲下什么是状态机（</w:t>
      </w:r>
      <w:r>
        <w:rPr>
          <w:rFonts w:hint="eastAsia"/>
        </w:rPr>
        <w:t>State Machine</w:t>
      </w:r>
      <w:r>
        <w:rPr>
          <w:rFonts w:hint="eastAsia"/>
        </w:rPr>
        <w:t>）。</w:t>
      </w:r>
    </w:p>
    <w:p w:rsidR="002A3D1B" w:rsidRDefault="002A3D1B" w:rsidP="002A3D1B"/>
    <w:p w:rsidR="002A3D1B" w:rsidRDefault="002A3D1B" w:rsidP="002A3D1B">
      <w:r>
        <w:rPr>
          <w:rFonts w:hint="eastAsia"/>
        </w:rPr>
        <w:t>状态机是一种抽象后的计算机模型，它指的是一台能够储存一组状态（</w:t>
      </w:r>
      <w:r>
        <w:rPr>
          <w:rFonts w:hint="eastAsia"/>
        </w:rPr>
        <w:t>State</w:t>
      </w:r>
      <w:r>
        <w:rPr>
          <w:rFonts w:hint="eastAsia"/>
        </w:rPr>
        <w:t>）的计算机，在收到来自外部的输入（</w:t>
      </w:r>
      <w:r>
        <w:rPr>
          <w:rFonts w:hint="eastAsia"/>
        </w:rPr>
        <w:t>Input</w:t>
      </w:r>
      <w:r>
        <w:rPr>
          <w:rFonts w:hint="eastAsia"/>
        </w:rPr>
        <w:t>）或者事件（</w:t>
      </w:r>
      <w:r>
        <w:rPr>
          <w:rFonts w:hint="eastAsia"/>
        </w:rPr>
        <w:t>Event</w:t>
      </w:r>
      <w:r>
        <w:rPr>
          <w:rFonts w:hint="eastAsia"/>
        </w:rPr>
        <w:t>）时，它会发生状态的转变（</w:t>
      </w:r>
      <w:r>
        <w:rPr>
          <w:rFonts w:hint="eastAsia"/>
        </w:rPr>
        <w:t>State Transition</w:t>
      </w:r>
      <w:r>
        <w:rPr>
          <w:rFonts w:hint="eastAsia"/>
        </w:rPr>
        <w:t>），如上图所示。</w:t>
      </w:r>
    </w:p>
    <w:p w:rsidR="00B04D39" w:rsidRDefault="00B04D39" w:rsidP="002A3D1B">
      <w:r w:rsidRPr="00B04D39">
        <w:rPr>
          <w:noProof/>
        </w:rPr>
        <w:drawing>
          <wp:inline distT="0" distB="0" distL="0" distR="0">
            <wp:extent cx="3886200" cy="2199333"/>
            <wp:effectExtent l="0" t="0" r="0" b="0"/>
            <wp:docPr id="5" name="图片 5" descr="C:\Users\ASUS\Desktop\微信图片_2020022813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微信图片_2020022813030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9339" cy="2201109"/>
                    </a:xfrm>
                    <a:prstGeom prst="rect">
                      <a:avLst/>
                    </a:prstGeom>
                    <a:noFill/>
                    <a:ln>
                      <a:noFill/>
                    </a:ln>
                  </pic:spPr>
                </pic:pic>
              </a:graphicData>
            </a:graphic>
          </wp:inline>
        </w:drawing>
      </w:r>
    </w:p>
    <w:p w:rsidR="002A3D1B" w:rsidRDefault="002A3D1B" w:rsidP="002A3D1B"/>
    <w:p w:rsidR="002A3D1B" w:rsidRDefault="002A3D1B" w:rsidP="002A3D1B">
      <w:r>
        <w:rPr>
          <w:rFonts w:hint="eastAsia"/>
        </w:rPr>
        <w:t>还是用区块链举个例子，每一个区块链节点本质上就是一个状态机，它保存了当前所有账户的余额等信息，而这些信息就可以被看作是状态；当节点收到外界发来的交易（</w:t>
      </w:r>
      <w:r>
        <w:rPr>
          <w:rFonts w:hint="eastAsia"/>
        </w:rPr>
        <w:t>Transaction</w:t>
      </w:r>
      <w:r>
        <w:rPr>
          <w:rFonts w:hint="eastAsia"/>
        </w:rPr>
        <w:t>）时，它就会根据交易信息去计算每个账户的新余额；计算完成后，节点会将新的账户余额存储下来，成为新的状态，这也就完成了状态的转变。</w:t>
      </w:r>
    </w:p>
    <w:p w:rsidR="002A3D1B" w:rsidRDefault="002A3D1B" w:rsidP="002A3D1B"/>
    <w:p w:rsidR="002A3D1B" w:rsidRDefault="002A3D1B" w:rsidP="002A3D1B">
      <w:r>
        <w:rPr>
          <w:rFonts w:hint="eastAsia"/>
        </w:rPr>
        <w:t>而由多个这样的节点互相连接构成的网络就叫做状态复制机。</w:t>
      </w:r>
    </w:p>
    <w:p w:rsidR="00B04D39" w:rsidRDefault="00B04D39" w:rsidP="002A3D1B">
      <w:r w:rsidRPr="00B04D39">
        <w:rPr>
          <w:noProof/>
        </w:rPr>
        <w:drawing>
          <wp:inline distT="0" distB="0" distL="0" distR="0">
            <wp:extent cx="5278120" cy="2996735"/>
            <wp:effectExtent l="0" t="0" r="0" b="0"/>
            <wp:docPr id="6" name="图片 6" descr="C:\Users\ASUS\Desktop\微信图片_2020022813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微信图片_202002281303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120" cy="2996735"/>
                    </a:xfrm>
                    <a:prstGeom prst="rect">
                      <a:avLst/>
                    </a:prstGeom>
                    <a:noFill/>
                    <a:ln>
                      <a:noFill/>
                    </a:ln>
                  </pic:spPr>
                </pic:pic>
              </a:graphicData>
            </a:graphic>
          </wp:inline>
        </w:drawing>
      </w:r>
    </w:p>
    <w:p w:rsidR="002A3D1B" w:rsidRDefault="002A3D1B" w:rsidP="002A3D1B"/>
    <w:p w:rsidR="002A3D1B" w:rsidRDefault="002A3D1B" w:rsidP="002A3D1B">
      <w:r>
        <w:rPr>
          <w:rFonts w:hint="eastAsia"/>
        </w:rPr>
        <w:t>在正常情况下，当收到外界发来的交易时，状态复制机网络中的所有节点都会按照交易信息</w:t>
      </w:r>
      <w:r>
        <w:rPr>
          <w:rFonts w:hint="eastAsia"/>
        </w:rPr>
        <w:lastRenderedPageBreak/>
        <w:t>独立计算，并存储新的状态；并且多个节点的最终状态会保持一致，同时对外提供相同的输出；虽然网络中存在多个状态机，但从外界来看，就像是在使用一个单独的状态机一样。</w:t>
      </w:r>
    </w:p>
    <w:p w:rsidR="002A3D1B" w:rsidRDefault="002A3D1B" w:rsidP="002A3D1B"/>
    <w:p w:rsidR="002A3D1B" w:rsidRDefault="002A3D1B" w:rsidP="002A3D1B">
      <w:r>
        <w:rPr>
          <w:rFonts w:hint="eastAsia"/>
        </w:rPr>
        <w:t>而为了使一个状态复制机网络能保持正常并且可靠运行的算法，就叫做共识算法（</w:t>
      </w:r>
      <w:r>
        <w:rPr>
          <w:rFonts w:hint="eastAsia"/>
        </w:rPr>
        <w:t>Consensus Algorithm</w:t>
      </w:r>
      <w:r>
        <w:rPr>
          <w:rFonts w:hint="eastAsia"/>
        </w:rPr>
        <w:t>）。</w:t>
      </w:r>
    </w:p>
    <w:p w:rsidR="002A3D1B" w:rsidRDefault="002A3D1B" w:rsidP="002A3D1B"/>
    <w:p w:rsidR="002A3D1B" w:rsidRDefault="002A3D1B" w:rsidP="002A3D1B">
      <w:r>
        <w:rPr>
          <w:rFonts w:hint="eastAsia"/>
        </w:rPr>
        <w:t>背景知识介绍到这里，我们就可以给共识算法下个定义了：</w:t>
      </w:r>
    </w:p>
    <w:p w:rsidR="002A3D1B" w:rsidRDefault="002A3D1B" w:rsidP="002A3D1B">
      <w:r>
        <w:rPr>
          <w:rFonts w:hint="eastAsia"/>
        </w:rPr>
        <w:t>共识算法需要使状态复制机网络中的能够达到以下状态：</w:t>
      </w:r>
    </w:p>
    <w:p w:rsidR="002A3D1B" w:rsidRDefault="002A3D1B" w:rsidP="002A3D1B">
      <w:r>
        <w:rPr>
          <w:rFonts w:hint="eastAsia"/>
        </w:rPr>
        <w:t>（</w:t>
      </w:r>
      <w:r>
        <w:rPr>
          <w:rFonts w:hint="eastAsia"/>
        </w:rPr>
        <w:t>1</w:t>
      </w:r>
      <w:r>
        <w:rPr>
          <w:rFonts w:hint="eastAsia"/>
        </w:rPr>
        <w:t>）一致性</w:t>
      </w:r>
      <w:r>
        <w:rPr>
          <w:rFonts w:hint="eastAsia"/>
        </w:rPr>
        <w:t>/</w:t>
      </w:r>
      <w:r>
        <w:rPr>
          <w:rFonts w:hint="eastAsia"/>
        </w:rPr>
        <w:t>安全性（</w:t>
      </w:r>
      <w:r>
        <w:rPr>
          <w:rFonts w:hint="eastAsia"/>
        </w:rPr>
        <w:t>Agreement/Consistency</w:t>
      </w:r>
      <w:r>
        <w:rPr>
          <w:rFonts w:hint="eastAsia"/>
        </w:rPr>
        <w:t>）：所有非错误的节点能够对于事件（交易）的顺序达成共识，并对外提供相同的状态输出</w:t>
      </w:r>
    </w:p>
    <w:p w:rsidR="002A3D1B" w:rsidRDefault="002A3D1B" w:rsidP="002A3D1B">
      <w:r>
        <w:rPr>
          <w:rFonts w:hint="eastAsia"/>
        </w:rPr>
        <w:t>（</w:t>
      </w:r>
      <w:r>
        <w:rPr>
          <w:rFonts w:hint="eastAsia"/>
        </w:rPr>
        <w:t>2</w:t>
      </w:r>
      <w:r>
        <w:rPr>
          <w:rFonts w:hint="eastAsia"/>
        </w:rPr>
        <w:t>）可终止性</w:t>
      </w:r>
      <w:r>
        <w:rPr>
          <w:rFonts w:hint="eastAsia"/>
        </w:rPr>
        <w:t>/</w:t>
      </w:r>
      <w:r>
        <w:rPr>
          <w:rFonts w:hint="eastAsia"/>
        </w:rPr>
        <w:t>活性（</w:t>
      </w:r>
      <w:r>
        <w:rPr>
          <w:rFonts w:hint="eastAsia"/>
        </w:rPr>
        <w:t>Termination/Liveness</w:t>
      </w:r>
      <w:r>
        <w:rPr>
          <w:rFonts w:hint="eastAsia"/>
        </w:rPr>
        <w:t>）：所有非错误节点最终都能完成计算并输出一个值。</w:t>
      </w:r>
    </w:p>
    <w:p w:rsidR="002A3D1B" w:rsidRDefault="002A3D1B" w:rsidP="002A3D1B"/>
    <w:p w:rsidR="002A3D1B" w:rsidRDefault="002A3D1B" w:rsidP="002A3D1B">
      <w:r>
        <w:rPr>
          <w:rFonts w:hint="eastAsia"/>
        </w:rPr>
        <w:t>这样看起来，要想实现这么一个算法好像并没有那么困难</w:t>
      </w:r>
    </w:p>
    <w:p w:rsidR="002A3D1B" w:rsidRDefault="002A3D1B" w:rsidP="002A3D1B"/>
    <w:p w:rsidR="002A3D1B" w:rsidRDefault="002A3D1B" w:rsidP="002A3D1B">
      <w:r>
        <w:rPr>
          <w:rFonts w:hint="eastAsia"/>
        </w:rPr>
        <w:t>但实际上在通往共识的道路上我们需要跨过三座大山：时钟，容错和网络。</w:t>
      </w:r>
    </w:p>
    <w:p w:rsidR="002A3D1B" w:rsidRDefault="002A3D1B" w:rsidP="002A3D1B"/>
    <w:p w:rsidR="002A3D1B" w:rsidRDefault="002A3D1B" w:rsidP="002A3D1B">
      <w:r>
        <w:rPr>
          <w:rFonts w:hint="eastAsia"/>
        </w:rPr>
        <w:t>首先我们先聊一下时钟。</w:t>
      </w:r>
    </w:p>
    <w:p w:rsidR="002A3D1B" w:rsidRDefault="002A3D1B" w:rsidP="002A3D1B"/>
    <w:p w:rsidR="002A3D1B" w:rsidRDefault="002A3D1B" w:rsidP="002A3D1B">
      <w:r>
        <w:rPr>
          <w:rFonts w:hint="eastAsia"/>
        </w:rPr>
        <w:t>状态复制机中的事件是有先后顺序的，而我们需要解决的第一个问题，就是如何知道这些事件的先后顺序。</w:t>
      </w:r>
    </w:p>
    <w:p w:rsidR="002A3D1B" w:rsidRDefault="002A3D1B" w:rsidP="002A3D1B"/>
    <w:p w:rsidR="002A3D1B" w:rsidRDefault="002A3D1B" w:rsidP="002A3D1B">
      <w:r>
        <w:rPr>
          <w:rFonts w:hint="eastAsia"/>
        </w:rPr>
        <w:t>这个问题最简单的解决方法是找一个统一的全球时钟，让所有的节点都按照这个时钟来标记事件发生的时间。</w:t>
      </w:r>
    </w:p>
    <w:p w:rsidR="002A3D1B" w:rsidRDefault="002A3D1B" w:rsidP="002A3D1B"/>
    <w:p w:rsidR="002A3D1B" w:rsidRDefault="002A3D1B" w:rsidP="002A3D1B">
      <w:r>
        <w:rPr>
          <w:rFonts w:hint="eastAsia"/>
        </w:rPr>
        <w:t>然而这样的一个时钟在分布式系统中是不存在的，即使我们选中世界上某处的一个时钟作为时间源，不同节点访问该时钟所需要的时间都会不一样，这就依然会导致各节点对于事件发生的先后顺序产生不一样的观察结果。</w:t>
      </w:r>
    </w:p>
    <w:p w:rsidR="002A3D1B" w:rsidRDefault="002A3D1B" w:rsidP="002A3D1B"/>
    <w:p w:rsidR="002A3D1B" w:rsidRDefault="002A3D1B" w:rsidP="002A3D1B">
      <w:r>
        <w:rPr>
          <w:rFonts w:hint="eastAsia"/>
        </w:rPr>
        <w:t>分布式系统领域的计算科学家</w:t>
      </w:r>
      <w:r>
        <w:rPr>
          <w:rFonts w:hint="eastAsia"/>
        </w:rPr>
        <w:t xml:space="preserve"> Leslie Lamport </w:t>
      </w:r>
      <w:r>
        <w:rPr>
          <w:rFonts w:hint="eastAsia"/>
        </w:rPr>
        <w:t>在他</w:t>
      </w:r>
      <w:r>
        <w:rPr>
          <w:rFonts w:hint="eastAsia"/>
        </w:rPr>
        <w:t xml:space="preserve"> 1978 </w:t>
      </w:r>
      <w:r>
        <w:rPr>
          <w:rFonts w:hint="eastAsia"/>
        </w:rPr>
        <w:t>年的论文中提出了一种基于消息到达的先后顺序来判断事件顺序的方法。然而这种方法依然需要依赖各节点都拥有“较为一致”的物理时钟这一前提假设。</w:t>
      </w:r>
    </w:p>
    <w:p w:rsidR="002A3D1B" w:rsidRDefault="002A3D1B" w:rsidP="002A3D1B"/>
    <w:p w:rsidR="002A3D1B" w:rsidRDefault="002A3D1B" w:rsidP="002A3D1B">
      <w:r>
        <w:rPr>
          <w:rFonts w:hint="eastAsia"/>
        </w:rPr>
        <w:t>而在现实情况中这一假设并不稳定存在，由于物理时钟的细微差别，再经过一段时间的运行后，各时钟之间都难免会出现一些偏差；而且最初的时间调整工作，也是一个比较困难的社会工程学问题。</w:t>
      </w:r>
    </w:p>
    <w:p w:rsidR="002A3D1B" w:rsidRDefault="002A3D1B" w:rsidP="002A3D1B"/>
    <w:p w:rsidR="002A3D1B" w:rsidRDefault="002A3D1B" w:rsidP="002A3D1B">
      <w:r>
        <w:rPr>
          <w:rFonts w:hint="eastAsia"/>
        </w:rPr>
        <w:t>所以</w:t>
      </w:r>
      <w:r>
        <w:rPr>
          <w:rFonts w:hint="eastAsia"/>
        </w:rPr>
        <w:t xml:space="preserve"> Lamport </w:t>
      </w:r>
      <w:r>
        <w:rPr>
          <w:rFonts w:hint="eastAsia"/>
        </w:rPr>
        <w:t>大神的这篇工作的主要贡献，还是在于为我们清晰的指出了状态复制机模型中，缺少统一的时钟是一个重大问题，也是需要共识算法来解决的问题之一。</w:t>
      </w:r>
    </w:p>
    <w:p w:rsidR="002A3D1B" w:rsidRDefault="002A3D1B" w:rsidP="002A3D1B"/>
    <w:p w:rsidR="002A3D1B" w:rsidRDefault="002A3D1B" w:rsidP="002A3D1B">
      <w:r>
        <w:rPr>
          <w:rFonts w:hint="eastAsia"/>
        </w:rPr>
        <w:t>接下来第二座山是容错</w:t>
      </w:r>
    </w:p>
    <w:p w:rsidR="002A3D1B" w:rsidRDefault="002A3D1B" w:rsidP="002A3D1B"/>
    <w:p w:rsidR="002A3D1B" w:rsidRDefault="002A3D1B" w:rsidP="002A3D1B">
      <w:r>
        <w:rPr>
          <w:rFonts w:hint="eastAsia"/>
        </w:rPr>
        <w:t>状态复制机中的每个节点都是独立的，而节点出现错误的概率也是独立的。</w:t>
      </w:r>
    </w:p>
    <w:p w:rsidR="002A3D1B" w:rsidRDefault="002A3D1B" w:rsidP="002A3D1B"/>
    <w:p w:rsidR="002A3D1B" w:rsidRDefault="002A3D1B" w:rsidP="002A3D1B">
      <w:r>
        <w:rPr>
          <w:rFonts w:hint="eastAsia"/>
        </w:rPr>
        <w:lastRenderedPageBreak/>
        <w:t>这些错误的原因可能是节点的网络出现问题，也可能是硬件问题，或者是什么停电了地震了之类的，都可能导致节点出错。</w:t>
      </w:r>
    </w:p>
    <w:p w:rsidR="002A3D1B" w:rsidRDefault="002A3D1B" w:rsidP="002A3D1B"/>
    <w:p w:rsidR="002A3D1B" w:rsidRDefault="002A3D1B" w:rsidP="002A3D1B">
      <w:r>
        <w:rPr>
          <w:rFonts w:hint="eastAsia"/>
        </w:rPr>
        <w:t>分布式系统领域对于错误有一个统一的定义：只要一个节点不能按照预先订好的协议进行正常的计算和消息的收发，那么它就算是出现了错误（</w:t>
      </w:r>
      <w:r>
        <w:rPr>
          <w:rFonts w:hint="eastAsia"/>
        </w:rPr>
        <w:t>Fault</w:t>
      </w:r>
      <w:r>
        <w:rPr>
          <w:rFonts w:hint="eastAsia"/>
        </w:rPr>
        <w:t>）。</w:t>
      </w:r>
    </w:p>
    <w:p w:rsidR="002A3D1B" w:rsidRDefault="002A3D1B" w:rsidP="002A3D1B"/>
    <w:p w:rsidR="002A3D1B" w:rsidRDefault="002A3D1B" w:rsidP="002A3D1B">
      <w:r>
        <w:rPr>
          <w:rFonts w:hint="eastAsia"/>
        </w:rPr>
        <w:t>而共识算法的另一个设计目的，就是容错（</w:t>
      </w:r>
      <w:r>
        <w:rPr>
          <w:rFonts w:hint="eastAsia"/>
        </w:rPr>
        <w:t>Fault Tolerance</w:t>
      </w:r>
      <w:r>
        <w:rPr>
          <w:rFonts w:hint="eastAsia"/>
        </w:rPr>
        <w:t>）：即让一个状态复制机系统能够在有节点出现错误的情况下，依然能够对状态达成共识，并对外提供统一的输出。</w:t>
      </w:r>
    </w:p>
    <w:p w:rsidR="002A3D1B" w:rsidRDefault="002A3D1B" w:rsidP="002A3D1B"/>
    <w:p w:rsidR="002A3D1B" w:rsidRDefault="002A3D1B" w:rsidP="002A3D1B">
      <w:r>
        <w:rPr>
          <w:rFonts w:hint="eastAsia"/>
        </w:rPr>
        <w:t>除了</w:t>
      </w:r>
      <w:r>
        <w:rPr>
          <w:rFonts w:hint="eastAsia"/>
        </w:rPr>
        <w:t xml:space="preserve"> </w:t>
      </w:r>
      <w:r>
        <w:rPr>
          <w:rFonts w:hint="eastAsia"/>
        </w:rPr>
        <w:t>时钟</w:t>
      </w:r>
      <w:r>
        <w:rPr>
          <w:rFonts w:hint="eastAsia"/>
        </w:rPr>
        <w:t xml:space="preserve"> </w:t>
      </w:r>
      <w:r>
        <w:rPr>
          <w:rFonts w:hint="eastAsia"/>
        </w:rPr>
        <w:t>和</w:t>
      </w:r>
      <w:r>
        <w:rPr>
          <w:rFonts w:hint="eastAsia"/>
        </w:rPr>
        <w:t xml:space="preserve"> </w:t>
      </w:r>
      <w:r>
        <w:rPr>
          <w:rFonts w:hint="eastAsia"/>
        </w:rPr>
        <w:t>容错，还有一点就是</w:t>
      </w:r>
      <w:r>
        <w:rPr>
          <w:rFonts w:hint="eastAsia"/>
        </w:rPr>
        <w:t xml:space="preserve"> </w:t>
      </w:r>
      <w:r>
        <w:rPr>
          <w:rFonts w:hint="eastAsia"/>
        </w:rPr>
        <w:t>网络</w:t>
      </w:r>
    </w:p>
    <w:p w:rsidR="002A3D1B" w:rsidRDefault="002A3D1B" w:rsidP="002A3D1B"/>
    <w:p w:rsidR="002A3D1B" w:rsidRDefault="002A3D1B" w:rsidP="002A3D1B">
      <w:r>
        <w:rPr>
          <w:rFonts w:hint="eastAsia"/>
        </w:rPr>
        <w:t>状态复制机中的各个节点需要依赖网络来互相进行通信，发送消息；它们可以选择依赖现有的如</w:t>
      </w:r>
      <w:r>
        <w:rPr>
          <w:rFonts w:hint="eastAsia"/>
        </w:rPr>
        <w:t xml:space="preserve"> HTTP </w:t>
      </w:r>
      <w:r>
        <w:rPr>
          <w:rFonts w:hint="eastAsia"/>
        </w:rPr>
        <w:t>或</w:t>
      </w:r>
      <w:r>
        <w:rPr>
          <w:rFonts w:hint="eastAsia"/>
        </w:rPr>
        <w:t xml:space="preserve"> RPC </w:t>
      </w:r>
      <w:r>
        <w:rPr>
          <w:rFonts w:hint="eastAsia"/>
        </w:rPr>
        <w:t>协议进行通信，也可以选择自定义的协议进行。</w:t>
      </w:r>
    </w:p>
    <w:p w:rsidR="002A3D1B" w:rsidRDefault="002A3D1B" w:rsidP="002A3D1B"/>
    <w:p w:rsidR="002A3D1B" w:rsidRDefault="002A3D1B" w:rsidP="002A3D1B">
      <w:r>
        <w:rPr>
          <w:rFonts w:hint="eastAsia"/>
        </w:rPr>
        <w:t>但无论选择哪种网络协议，现实世界中的网络并不总是牢靠的。发送出去的消息可能会出现延迟，丢失，传输可能中断。</w:t>
      </w:r>
    </w:p>
    <w:p w:rsidR="002A3D1B" w:rsidRDefault="002A3D1B" w:rsidP="002A3D1B"/>
    <w:p w:rsidR="002A3D1B" w:rsidRDefault="002A3D1B" w:rsidP="002A3D1B">
      <w:r>
        <w:rPr>
          <w:rFonts w:hint="eastAsia"/>
        </w:rPr>
        <w:t>分布式系统中对于网络条件的定义可以简单的分为同步和异步两种。</w:t>
      </w:r>
    </w:p>
    <w:p w:rsidR="002A3D1B" w:rsidRDefault="002A3D1B" w:rsidP="002A3D1B"/>
    <w:p w:rsidR="002A3D1B" w:rsidRDefault="002A3D1B" w:rsidP="002A3D1B">
      <w:r>
        <w:rPr>
          <w:rFonts w:hint="eastAsia"/>
        </w:rPr>
        <w:t>同步指的是网络中的消息总是可以在某一个常数时间</w:t>
      </w:r>
      <w:r>
        <w:rPr>
          <w:rFonts w:hint="eastAsia"/>
        </w:rPr>
        <w:t xml:space="preserve"> t </w:t>
      </w:r>
      <w:r>
        <w:rPr>
          <w:rFonts w:hint="eastAsia"/>
        </w:rPr>
        <w:t>内被传送到；而异步指的是网络中的传输时延，并不存在一个这样的上限。（理解同步和异步的概念很重要，接下来我们会经常用到它。）</w:t>
      </w:r>
    </w:p>
    <w:p w:rsidR="002A3D1B" w:rsidRDefault="002A3D1B" w:rsidP="002A3D1B"/>
    <w:p w:rsidR="002A3D1B" w:rsidRDefault="002A3D1B" w:rsidP="002A3D1B">
      <w:r>
        <w:rPr>
          <w:rFonts w:hint="eastAsia"/>
        </w:rPr>
        <w:t>而这也是共识算法需要解决的问题，它需要网络的不稳定性考虑在内，并且保证系统依然能够达成状态共识。</w:t>
      </w:r>
    </w:p>
    <w:p w:rsidR="002A3D1B" w:rsidRDefault="002A3D1B" w:rsidP="002A3D1B"/>
    <w:p w:rsidR="002A3D1B" w:rsidRDefault="002A3D1B" w:rsidP="002A3D1B">
      <w:r>
        <w:rPr>
          <w:rFonts w:hint="eastAsia"/>
        </w:rPr>
        <w:t>稍微总结一下</w:t>
      </w:r>
    </w:p>
    <w:p w:rsidR="002A3D1B" w:rsidRDefault="002A3D1B" w:rsidP="002A3D1B"/>
    <w:p w:rsidR="002A3D1B" w:rsidRDefault="002A3D1B" w:rsidP="002A3D1B">
      <w:r>
        <w:rPr>
          <w:rFonts w:hint="eastAsia"/>
        </w:rPr>
        <w:t>共识算法是能使状态复制机网络中的各非错误节点对于交易的顺序达成共识（一致性），并总能在规定时间内对外提供输出（可终止性）的算法；并且它需要能保持系统在下列条件下依然能正常可靠的工作</w:t>
      </w:r>
    </w:p>
    <w:p w:rsidR="002A3D1B" w:rsidRDefault="002A3D1B" w:rsidP="002A3D1B"/>
    <w:p w:rsidR="002A3D1B" w:rsidRDefault="002A3D1B" w:rsidP="002A3D1B">
      <w:r>
        <w:rPr>
          <w:rFonts w:hint="eastAsia"/>
        </w:rPr>
        <w:t xml:space="preserve">1. </w:t>
      </w:r>
      <w:r>
        <w:rPr>
          <w:rFonts w:hint="eastAsia"/>
        </w:rPr>
        <w:t>不存在全球统一的时钟</w:t>
      </w:r>
    </w:p>
    <w:p w:rsidR="002A3D1B" w:rsidRDefault="002A3D1B" w:rsidP="002A3D1B">
      <w:r>
        <w:rPr>
          <w:rFonts w:hint="eastAsia"/>
        </w:rPr>
        <w:t xml:space="preserve">2. </w:t>
      </w:r>
      <w:r>
        <w:rPr>
          <w:rFonts w:hint="eastAsia"/>
        </w:rPr>
        <w:t>各节点可能独立出错</w:t>
      </w:r>
    </w:p>
    <w:p w:rsidR="002A3D1B" w:rsidRDefault="002A3D1B" w:rsidP="002A3D1B">
      <w:r>
        <w:rPr>
          <w:rFonts w:hint="eastAsia"/>
        </w:rPr>
        <w:t xml:space="preserve">3. </w:t>
      </w:r>
      <w:r>
        <w:rPr>
          <w:rFonts w:hint="eastAsia"/>
        </w:rPr>
        <w:t>网络中传送的消息并不总是可靠</w:t>
      </w:r>
    </w:p>
    <w:p w:rsidR="002A3D1B" w:rsidRDefault="002A3D1B" w:rsidP="002A3D1B"/>
    <w:p w:rsidR="002A3D1B" w:rsidRDefault="002A3D1B" w:rsidP="002A3D1B">
      <w:r>
        <w:rPr>
          <w:rFonts w:hint="eastAsia"/>
        </w:rPr>
        <w:t xml:space="preserve">ok </w:t>
      </w:r>
      <w:r>
        <w:rPr>
          <w:rFonts w:hint="eastAsia"/>
        </w:rPr>
        <w:t>共识算法的定义就讲完了，大家要有啥问题可以在小本本上记一下，最后一起提问</w:t>
      </w:r>
    </w:p>
    <w:p w:rsidR="002A3D1B" w:rsidRDefault="002A3D1B" w:rsidP="002A3D1B"/>
    <w:p w:rsidR="002A3D1B" w:rsidRDefault="002A3D1B" w:rsidP="002A3D1B">
      <w:r>
        <w:rPr>
          <w:rFonts w:hint="eastAsia"/>
        </w:rPr>
        <w:t>理解了什么是共识算法，也明白了共识算法需要解决的问题。我们还需要知道在共识算法领域一个非常重要的定理：</w:t>
      </w:r>
      <w:r>
        <w:rPr>
          <w:rFonts w:hint="eastAsia"/>
        </w:rPr>
        <w:t xml:space="preserve">FLP </w:t>
      </w:r>
      <w:r>
        <w:rPr>
          <w:rFonts w:hint="eastAsia"/>
        </w:rPr>
        <w:t>不可解定理。</w:t>
      </w:r>
    </w:p>
    <w:p w:rsidR="002A3D1B" w:rsidRDefault="002A3D1B" w:rsidP="002A3D1B"/>
    <w:p w:rsidR="002A3D1B" w:rsidRDefault="002A3D1B" w:rsidP="002A3D1B">
      <w:r>
        <w:rPr>
          <w:rFonts w:hint="eastAsia"/>
        </w:rPr>
        <w:t>这个定理在</w:t>
      </w:r>
      <w:r>
        <w:rPr>
          <w:rFonts w:hint="eastAsia"/>
        </w:rPr>
        <w:t xml:space="preserve"> 1985 </w:t>
      </w:r>
      <w:r>
        <w:rPr>
          <w:rFonts w:hint="eastAsia"/>
        </w:rPr>
        <w:t>年发布的论文</w:t>
      </w:r>
      <w:r>
        <w:rPr>
          <w:rFonts w:hint="eastAsia"/>
        </w:rPr>
        <w:t xml:space="preserve"> Impossibility of Distributed Consensus with One Faulty Process </w:t>
      </w:r>
      <w:r>
        <w:rPr>
          <w:rFonts w:hint="eastAsia"/>
        </w:rPr>
        <w:t>中被首次提出，它的作者是</w:t>
      </w:r>
      <w:r>
        <w:rPr>
          <w:rFonts w:hint="eastAsia"/>
        </w:rPr>
        <w:t xml:space="preserve"> Fischer, Lynch, </w:t>
      </w:r>
      <w:r>
        <w:rPr>
          <w:rFonts w:hint="eastAsia"/>
        </w:rPr>
        <w:t>和</w:t>
      </w:r>
      <w:r>
        <w:rPr>
          <w:rFonts w:hint="eastAsia"/>
        </w:rPr>
        <w:t xml:space="preserve"> Paterson </w:t>
      </w:r>
      <w:r>
        <w:rPr>
          <w:rFonts w:hint="eastAsia"/>
        </w:rPr>
        <w:t>三人，所以也就被称为了</w:t>
      </w:r>
      <w:r>
        <w:rPr>
          <w:rFonts w:hint="eastAsia"/>
        </w:rPr>
        <w:t xml:space="preserve"> FLP </w:t>
      </w:r>
      <w:r>
        <w:rPr>
          <w:rFonts w:hint="eastAsia"/>
        </w:rPr>
        <w:t>定理。</w:t>
      </w:r>
    </w:p>
    <w:p w:rsidR="002A3D1B" w:rsidRDefault="002A3D1B" w:rsidP="002A3D1B"/>
    <w:p w:rsidR="002A3D1B" w:rsidRDefault="002A3D1B" w:rsidP="002A3D1B">
      <w:r>
        <w:rPr>
          <w:rFonts w:hint="eastAsia"/>
        </w:rPr>
        <w:t>这定理其实很简单，简单到让人绝望：</w:t>
      </w:r>
    </w:p>
    <w:p w:rsidR="002A3D1B" w:rsidRDefault="002A3D1B" w:rsidP="002A3D1B">
      <w:r>
        <w:rPr>
          <w:rFonts w:hint="eastAsia"/>
        </w:rPr>
        <w:t>“在这篇论文中我们证明了，即使只有一个错误节点的存在，任何共识算法都不可能在异步网络条件下实现可终止性。”</w:t>
      </w:r>
    </w:p>
    <w:p w:rsidR="002A3D1B" w:rsidRDefault="002A3D1B" w:rsidP="002A3D1B"/>
    <w:p w:rsidR="002A3D1B" w:rsidRDefault="002A3D1B" w:rsidP="002A3D1B">
      <w:r>
        <w:rPr>
          <w:rFonts w:hint="eastAsia"/>
        </w:rPr>
        <w:t>这是一个经过严格证明和同行审议的结论，事实上至今为止的许多尝试也都证明了这个理论的牢不可破。</w:t>
      </w:r>
    </w:p>
    <w:p w:rsidR="002A3D1B" w:rsidRDefault="002A3D1B" w:rsidP="002A3D1B"/>
    <w:p w:rsidR="002A3D1B" w:rsidRDefault="002A3D1B" w:rsidP="002A3D1B">
      <w:r>
        <w:rPr>
          <w:rFonts w:hint="eastAsia"/>
        </w:rPr>
        <w:t>而这句话中的“任何”两字也好像已经为共识算法的大航海时代画上了一个句号，但显然坚韧的科学家们并不打算认输。</w:t>
      </w:r>
    </w:p>
    <w:p w:rsidR="002A3D1B" w:rsidRDefault="002A3D1B" w:rsidP="002A3D1B"/>
    <w:p w:rsidR="002A3D1B" w:rsidRDefault="002A3D1B" w:rsidP="002A3D1B">
      <w:r>
        <w:rPr>
          <w:rFonts w:hint="eastAsia"/>
        </w:rPr>
        <w:t>实际上，这个理论可以从另一个角度来理解：</w:t>
      </w:r>
    </w:p>
    <w:p w:rsidR="002A3D1B" w:rsidRDefault="002A3D1B" w:rsidP="002A3D1B">
      <w:r>
        <w:rPr>
          <w:rFonts w:hint="eastAsia"/>
        </w:rPr>
        <w:t>若是想要实现一个共识算法，我们只能在“异步网络条件”和“可终止性”这两者中进行权衡，二选一。</w:t>
      </w:r>
    </w:p>
    <w:p w:rsidR="002A3D1B" w:rsidRDefault="002A3D1B" w:rsidP="002A3D1B"/>
    <w:p w:rsidR="002A3D1B" w:rsidRDefault="002A3D1B" w:rsidP="002A3D1B">
      <w:r>
        <w:rPr>
          <w:rFonts w:hint="eastAsia"/>
        </w:rPr>
        <w:t>所以如果这样理解的话，这个定理其实是为后来出现的许许多多共识算法指明了方向</w:t>
      </w:r>
    </w:p>
    <w:p w:rsidR="002A3D1B" w:rsidRDefault="002A3D1B" w:rsidP="002A3D1B">
      <w:r>
        <w:rPr>
          <w:rFonts w:hint="eastAsia"/>
        </w:rPr>
        <w:t>而这其中最早出现的，也是最经典的一个就是</w:t>
      </w:r>
      <w:r>
        <w:rPr>
          <w:rFonts w:hint="eastAsia"/>
        </w:rPr>
        <w:t xml:space="preserve"> Paxos</w:t>
      </w:r>
      <w:r>
        <w:rPr>
          <w:rFonts w:hint="eastAsia"/>
        </w:rPr>
        <w:t>。</w:t>
      </w:r>
    </w:p>
    <w:p w:rsidR="00FE390F" w:rsidRDefault="00FE390F" w:rsidP="002A3D1B">
      <w:r w:rsidRPr="00FE390F">
        <w:rPr>
          <w:noProof/>
        </w:rPr>
        <w:drawing>
          <wp:inline distT="0" distB="0" distL="0" distR="0">
            <wp:extent cx="5278120" cy="3010103"/>
            <wp:effectExtent l="0" t="0" r="0" b="0"/>
            <wp:docPr id="7" name="图片 7" descr="C:\Users\ASUS\Desktop\微信图片_2020022813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微信图片_202002281309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3010103"/>
                    </a:xfrm>
                    <a:prstGeom prst="rect">
                      <a:avLst/>
                    </a:prstGeom>
                    <a:noFill/>
                    <a:ln>
                      <a:noFill/>
                    </a:ln>
                  </pic:spPr>
                </pic:pic>
              </a:graphicData>
            </a:graphic>
          </wp:inline>
        </w:drawing>
      </w:r>
    </w:p>
    <w:p w:rsidR="002A3D1B" w:rsidRDefault="002A3D1B" w:rsidP="002A3D1B"/>
    <w:p w:rsidR="002A3D1B" w:rsidRDefault="002A3D1B" w:rsidP="002A3D1B">
      <w:r>
        <w:rPr>
          <w:rFonts w:hint="eastAsia"/>
        </w:rPr>
        <w:t xml:space="preserve">Paxos </w:t>
      </w:r>
      <w:r>
        <w:rPr>
          <w:rFonts w:hint="eastAsia"/>
        </w:rPr>
        <w:t>共识算法的首篇论文发表于</w:t>
      </w:r>
      <w:r>
        <w:rPr>
          <w:rFonts w:hint="eastAsia"/>
        </w:rPr>
        <w:t xml:space="preserve"> 1989</w:t>
      </w:r>
      <w:r>
        <w:rPr>
          <w:rFonts w:hint="eastAsia"/>
        </w:rPr>
        <w:t>年，主要贡献者还是</w:t>
      </w:r>
      <w:r>
        <w:rPr>
          <w:rFonts w:hint="eastAsia"/>
        </w:rPr>
        <w:t xml:space="preserve"> Leslie Lamport </w:t>
      </w:r>
      <w:r>
        <w:rPr>
          <w:rFonts w:hint="eastAsia"/>
        </w:rPr>
        <w:t>大神。</w:t>
      </w:r>
    </w:p>
    <w:p w:rsidR="002A3D1B" w:rsidRDefault="002A3D1B" w:rsidP="002A3D1B"/>
    <w:p w:rsidR="002A3D1B" w:rsidRDefault="002A3D1B" w:rsidP="002A3D1B">
      <w:r>
        <w:rPr>
          <w:rFonts w:hint="eastAsia"/>
        </w:rPr>
        <w:t xml:space="preserve">Paxos </w:t>
      </w:r>
      <w:r>
        <w:rPr>
          <w:rFonts w:hint="eastAsia"/>
        </w:rPr>
        <w:t>算法在之后的发展中衍生出了很多不同的改进版本，成为了一个协议族，大家比较耳熟的</w:t>
      </w:r>
      <w:r>
        <w:rPr>
          <w:rFonts w:hint="eastAsia"/>
        </w:rPr>
        <w:t xml:space="preserve"> Raft </w:t>
      </w:r>
      <w:r>
        <w:rPr>
          <w:rFonts w:hint="eastAsia"/>
        </w:rPr>
        <w:t>也是其中之一。实际上直到今天</w:t>
      </w:r>
      <w:r>
        <w:rPr>
          <w:rFonts w:hint="eastAsia"/>
        </w:rPr>
        <w:t xml:space="preserve"> Google </w:t>
      </w:r>
      <w:r>
        <w:rPr>
          <w:rFonts w:hint="eastAsia"/>
        </w:rPr>
        <w:t>和</w:t>
      </w:r>
      <w:r>
        <w:rPr>
          <w:rFonts w:hint="eastAsia"/>
        </w:rPr>
        <w:t xml:space="preserve"> Amazon </w:t>
      </w:r>
      <w:r>
        <w:rPr>
          <w:rFonts w:hint="eastAsia"/>
        </w:rPr>
        <w:t>的系统里都仍然在使用这类算法。</w:t>
      </w:r>
    </w:p>
    <w:p w:rsidR="002A3D1B" w:rsidRDefault="002A3D1B" w:rsidP="002A3D1B"/>
    <w:p w:rsidR="002A3D1B" w:rsidRDefault="002A3D1B" w:rsidP="002A3D1B">
      <w:r>
        <w:rPr>
          <w:rFonts w:hint="eastAsia"/>
        </w:rPr>
        <w:t>算法的细节这里我就先不介绍了，我们着重理解一下</w:t>
      </w:r>
      <w:r>
        <w:rPr>
          <w:rFonts w:hint="eastAsia"/>
        </w:rPr>
        <w:t xml:space="preserve"> Paxos </w:t>
      </w:r>
      <w:r>
        <w:rPr>
          <w:rFonts w:hint="eastAsia"/>
        </w:rPr>
        <w:t>是怎么绕过上述的</w:t>
      </w:r>
      <w:r>
        <w:rPr>
          <w:rFonts w:hint="eastAsia"/>
        </w:rPr>
        <w:t xml:space="preserve"> FLP </w:t>
      </w:r>
      <w:r>
        <w:rPr>
          <w:rFonts w:hint="eastAsia"/>
        </w:rPr>
        <w:t>不可能定理的。</w:t>
      </w:r>
    </w:p>
    <w:p w:rsidR="002A3D1B" w:rsidRDefault="002A3D1B" w:rsidP="002A3D1B"/>
    <w:p w:rsidR="002A3D1B" w:rsidRDefault="002A3D1B" w:rsidP="002A3D1B">
      <w:r>
        <w:rPr>
          <w:rFonts w:hint="eastAsia"/>
        </w:rPr>
        <w:t>对于大多数系统来说可终止性是不可妥协，否则对于用户来说整个系统根本就无法实现其功</w:t>
      </w:r>
      <w:r>
        <w:rPr>
          <w:rFonts w:hint="eastAsia"/>
        </w:rPr>
        <w:lastRenderedPageBreak/>
        <w:t>能。</w:t>
      </w:r>
    </w:p>
    <w:p w:rsidR="002A3D1B" w:rsidRDefault="002A3D1B" w:rsidP="002A3D1B"/>
    <w:p w:rsidR="002A3D1B" w:rsidRDefault="002A3D1B" w:rsidP="002A3D1B">
      <w:r>
        <w:rPr>
          <w:rFonts w:hint="eastAsia"/>
        </w:rPr>
        <w:t>所以</w:t>
      </w:r>
      <w:r>
        <w:rPr>
          <w:rFonts w:hint="eastAsia"/>
        </w:rPr>
        <w:t xml:space="preserve"> Paxos </w:t>
      </w:r>
      <w:r>
        <w:rPr>
          <w:rFonts w:hint="eastAsia"/>
        </w:rPr>
        <w:t>的选择在论文中假设网络条件为同步网络，即舍弃异步网络这一条件，从而保证可终止性。</w:t>
      </w:r>
    </w:p>
    <w:p w:rsidR="002A3D1B" w:rsidRDefault="002A3D1B" w:rsidP="002A3D1B"/>
    <w:p w:rsidR="002A3D1B" w:rsidRDefault="002A3D1B" w:rsidP="002A3D1B">
      <w:r>
        <w:rPr>
          <w:rFonts w:hint="eastAsia"/>
        </w:rPr>
        <w:t>这就意味着它会在算法的实现中规定一个超时时间，一旦超过该时间没有收到消息，则继续进行下一步骤。</w:t>
      </w:r>
    </w:p>
    <w:p w:rsidR="002A3D1B" w:rsidRDefault="002A3D1B" w:rsidP="002A3D1B"/>
    <w:p w:rsidR="002A3D1B" w:rsidRDefault="002A3D1B" w:rsidP="002A3D1B">
      <w:r>
        <w:rPr>
          <w:rFonts w:hint="eastAsia"/>
        </w:rPr>
        <w:t>实际上与</w:t>
      </w:r>
      <w:r>
        <w:rPr>
          <w:rFonts w:hint="eastAsia"/>
        </w:rPr>
        <w:t xml:space="preserve"> Paxos </w:t>
      </w:r>
      <w:r>
        <w:rPr>
          <w:rFonts w:hint="eastAsia"/>
        </w:rPr>
        <w:t>一样，后来的所有共识算法基本上都是选择去妥协网络条件而保有可终止性。</w:t>
      </w:r>
    </w:p>
    <w:p w:rsidR="002A3D1B" w:rsidRDefault="002A3D1B" w:rsidP="002A3D1B"/>
    <w:p w:rsidR="002A3D1B" w:rsidRDefault="002A3D1B" w:rsidP="002A3D1B">
      <w:r>
        <w:rPr>
          <w:rFonts w:hint="eastAsia"/>
        </w:rPr>
        <w:t>不好意思</w:t>
      </w:r>
      <w:r>
        <w:rPr>
          <w:rFonts w:hint="eastAsia"/>
        </w:rPr>
        <w:t xml:space="preserve"> </w:t>
      </w:r>
      <w:r>
        <w:rPr>
          <w:rFonts w:hint="eastAsia"/>
        </w:rPr>
        <w:t>这里的</w:t>
      </w:r>
      <w:r>
        <w:rPr>
          <w:rFonts w:hint="eastAsia"/>
        </w:rPr>
        <w:t xml:space="preserve">  </w:t>
      </w:r>
      <w:r>
        <w:rPr>
          <w:rFonts w:hint="eastAsia"/>
        </w:rPr>
        <w:t>可终止性</w:t>
      </w:r>
      <w:r>
        <w:rPr>
          <w:rFonts w:hint="eastAsia"/>
        </w:rPr>
        <w:t xml:space="preserve"> </w:t>
      </w:r>
      <w:r>
        <w:rPr>
          <w:rFonts w:hint="eastAsia"/>
        </w:rPr>
        <w:t>怎么理解。。</w:t>
      </w:r>
    </w:p>
    <w:p w:rsidR="002A3D1B" w:rsidRPr="00FE390F" w:rsidRDefault="002A3D1B" w:rsidP="002A3D1B">
      <w:r>
        <w:rPr>
          <w:rFonts w:hint="eastAsia"/>
        </w:rPr>
        <w:t>不可终止指的就是，这个状态复制机一直在进行共识，但始终没有返回一个值给用户</w:t>
      </w:r>
    </w:p>
    <w:p w:rsidR="002A3D1B" w:rsidRPr="00FE390F" w:rsidRDefault="002A3D1B" w:rsidP="002A3D1B">
      <w:r>
        <w:rPr>
          <w:rFonts w:hint="eastAsia"/>
        </w:rPr>
        <w:t>可终止指的就是它可以在某个固定的时间内，确定能返回一个值给用户</w:t>
      </w:r>
    </w:p>
    <w:p w:rsidR="002A3D1B" w:rsidRPr="00FE390F" w:rsidRDefault="002A3D1B" w:rsidP="002A3D1B">
      <w:r>
        <w:rPr>
          <w:rFonts w:hint="eastAsia"/>
        </w:rPr>
        <w:t>有点像是死机的程序一样</w:t>
      </w:r>
    </w:p>
    <w:p w:rsidR="002A3D1B" w:rsidRDefault="002A3D1B" w:rsidP="002A3D1B">
      <w:r>
        <w:rPr>
          <w:rFonts w:hint="eastAsia"/>
        </w:rPr>
        <w:t>不过需要注意的是</w:t>
      </w:r>
      <w:r>
        <w:rPr>
          <w:rFonts w:hint="eastAsia"/>
        </w:rPr>
        <w:t xml:space="preserve"> Paxos </w:t>
      </w:r>
      <w:r>
        <w:rPr>
          <w:rFonts w:hint="eastAsia"/>
        </w:rPr>
        <w:t>共识算法是不能用于区块链中的，而其中的原因正是因为在区块链中，我们还需要考虑有名的拜占庭将军问题。</w:t>
      </w:r>
    </w:p>
    <w:p w:rsidR="002A3D1B" w:rsidRDefault="002A3D1B" w:rsidP="002A3D1B"/>
    <w:p w:rsidR="002A3D1B" w:rsidRDefault="002A3D1B" w:rsidP="002A3D1B">
      <w:r>
        <w:rPr>
          <w:rFonts w:hint="eastAsia"/>
        </w:rPr>
        <w:t>上面在介绍共识算法需要解决的问题时提到了容错，里面提到了两种节点：能正常收发消息的节点，和不能正常发消息的错误节点</w:t>
      </w:r>
      <w:r>
        <w:rPr>
          <w:rFonts w:hint="eastAsia"/>
        </w:rPr>
        <w:t>.</w:t>
      </w:r>
    </w:p>
    <w:p w:rsidR="002A3D1B" w:rsidRDefault="002A3D1B" w:rsidP="002A3D1B"/>
    <w:p w:rsidR="002A3D1B" w:rsidRDefault="002A3D1B" w:rsidP="002A3D1B">
      <w:r>
        <w:rPr>
          <w:rFonts w:hint="eastAsia"/>
        </w:rPr>
        <w:t>但在更加实际的环境中，尤其是在区块链中，节点可能会做出比离线更过分的事情：</w:t>
      </w:r>
    </w:p>
    <w:p w:rsidR="002A3D1B" w:rsidRDefault="002A3D1B" w:rsidP="002A3D1B"/>
    <w:p w:rsidR="002A3D1B" w:rsidRDefault="002A3D1B" w:rsidP="002A3D1B">
      <w:r>
        <w:rPr>
          <w:rFonts w:hint="eastAsia"/>
        </w:rPr>
        <w:t>它可能故意违反共识算法的规定发送错误消息。</w:t>
      </w:r>
    </w:p>
    <w:p w:rsidR="002A3D1B" w:rsidRDefault="002A3D1B" w:rsidP="002A3D1B"/>
    <w:p w:rsidR="002A3D1B" w:rsidRDefault="002A3D1B" w:rsidP="002A3D1B">
      <w:r>
        <w:rPr>
          <w:rFonts w:hint="eastAsia"/>
        </w:rPr>
        <w:t>这类节点也许会给不同的节点发送不同的消息，或者是几个节点联合起来共同发送错误的信息，尝试欺骗正常节点。</w:t>
      </w:r>
    </w:p>
    <w:p w:rsidR="002A3D1B" w:rsidRDefault="002A3D1B" w:rsidP="002A3D1B"/>
    <w:p w:rsidR="002A3D1B" w:rsidRDefault="002A3D1B" w:rsidP="002A3D1B">
      <w:r>
        <w:rPr>
          <w:rFonts w:hint="eastAsia"/>
        </w:rPr>
        <w:t>在分布式系统中这个问题被叫做拜占庭将军问题（</w:t>
      </w:r>
      <w:r>
        <w:rPr>
          <w:rFonts w:hint="eastAsia"/>
        </w:rPr>
        <w:t>Byzantine Generals Problem</w:t>
      </w:r>
      <w:r>
        <w:rPr>
          <w:rFonts w:hint="eastAsia"/>
        </w:rPr>
        <w:t>），在</w:t>
      </w:r>
      <w:r>
        <w:rPr>
          <w:rFonts w:hint="eastAsia"/>
        </w:rPr>
        <w:t xml:space="preserve"> 1982 </w:t>
      </w:r>
      <w:r>
        <w:rPr>
          <w:rFonts w:hint="eastAsia"/>
        </w:rPr>
        <w:t>年被正式提出。</w:t>
      </w:r>
    </w:p>
    <w:p w:rsidR="00FE390F" w:rsidRDefault="00FE390F" w:rsidP="002A3D1B">
      <w:r w:rsidRPr="00FE390F">
        <w:rPr>
          <w:noProof/>
        </w:rPr>
        <w:drawing>
          <wp:inline distT="0" distB="0" distL="0" distR="0">
            <wp:extent cx="3931920" cy="2224985"/>
            <wp:effectExtent l="0" t="0" r="0" b="4445"/>
            <wp:docPr id="8" name="图片 8" descr="C:\Users\ASUS\Desktop\微信图片_2020022813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微信图片_2020022813104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3942" cy="2226129"/>
                    </a:xfrm>
                    <a:prstGeom prst="rect">
                      <a:avLst/>
                    </a:prstGeom>
                    <a:noFill/>
                    <a:ln>
                      <a:noFill/>
                    </a:ln>
                  </pic:spPr>
                </pic:pic>
              </a:graphicData>
            </a:graphic>
          </wp:inline>
        </w:drawing>
      </w:r>
    </w:p>
    <w:p w:rsidR="002A3D1B" w:rsidRDefault="002A3D1B" w:rsidP="002A3D1B"/>
    <w:p w:rsidR="002A3D1B" w:rsidRDefault="002A3D1B" w:rsidP="002A3D1B">
      <w:r>
        <w:rPr>
          <w:rFonts w:hint="eastAsia"/>
        </w:rPr>
        <w:t>这份学术工作依然是由</w:t>
      </w:r>
      <w:r>
        <w:rPr>
          <w:rFonts w:hint="eastAsia"/>
        </w:rPr>
        <w:t xml:space="preserve"> Leslie Lamport </w:t>
      </w:r>
      <w:r>
        <w:rPr>
          <w:rFonts w:hint="eastAsia"/>
        </w:rPr>
        <w:t>领衔主演。</w:t>
      </w:r>
    </w:p>
    <w:p w:rsidR="002A3D1B" w:rsidRDefault="002A3D1B" w:rsidP="002A3D1B"/>
    <w:p w:rsidR="002A3D1B" w:rsidRDefault="002A3D1B" w:rsidP="002A3D1B">
      <w:r>
        <w:rPr>
          <w:rFonts w:hint="eastAsia"/>
        </w:rPr>
        <w:t>在这篇论文中，这些会作恶的节点被称为拜占庭节点（</w:t>
      </w:r>
      <w:r>
        <w:rPr>
          <w:rFonts w:hint="eastAsia"/>
        </w:rPr>
        <w:t>Byzantine Node</w:t>
      </w:r>
      <w:r>
        <w:rPr>
          <w:rFonts w:hint="eastAsia"/>
        </w:rPr>
        <w:t>）。</w:t>
      </w:r>
    </w:p>
    <w:p w:rsidR="002A3D1B" w:rsidRDefault="002A3D1B" w:rsidP="002A3D1B"/>
    <w:p w:rsidR="002A3D1B" w:rsidRDefault="002A3D1B" w:rsidP="002A3D1B">
      <w:r>
        <w:rPr>
          <w:rFonts w:hint="eastAsia"/>
        </w:rPr>
        <w:t>而一个能够在拥有拜占庭节点的网络中依然保证网络能达成共识的共识算法，就叫做拜占庭容错共识算法，也简称叫</w:t>
      </w:r>
      <w:r>
        <w:rPr>
          <w:rFonts w:hint="eastAsia"/>
        </w:rPr>
        <w:t xml:space="preserve"> BFT </w:t>
      </w:r>
      <w:r>
        <w:rPr>
          <w:rFonts w:hint="eastAsia"/>
        </w:rPr>
        <w:t>共识算法（</w:t>
      </w:r>
      <w:r>
        <w:rPr>
          <w:rFonts w:hint="eastAsia"/>
        </w:rPr>
        <w:t>Byzantine-Fault Tolerance Consensus Algorithm</w:t>
      </w:r>
      <w:r>
        <w:rPr>
          <w:rFonts w:hint="eastAsia"/>
        </w:rPr>
        <w:t>）。</w:t>
      </w:r>
    </w:p>
    <w:p w:rsidR="002A3D1B" w:rsidRDefault="002A3D1B" w:rsidP="002A3D1B"/>
    <w:p w:rsidR="002A3D1B" w:rsidRDefault="002A3D1B" w:rsidP="002A3D1B">
      <w:r>
        <w:rPr>
          <w:rFonts w:hint="eastAsia"/>
        </w:rPr>
        <w:t>上面提到的</w:t>
      </w:r>
      <w:r>
        <w:rPr>
          <w:rFonts w:hint="eastAsia"/>
        </w:rPr>
        <w:t xml:space="preserve"> Paxos </w:t>
      </w:r>
      <w:r>
        <w:rPr>
          <w:rFonts w:hint="eastAsia"/>
        </w:rPr>
        <w:t>并不是</w:t>
      </w:r>
      <w:r>
        <w:rPr>
          <w:rFonts w:hint="eastAsia"/>
        </w:rPr>
        <w:t xml:space="preserve"> BFT </w:t>
      </w:r>
      <w:r>
        <w:rPr>
          <w:rFonts w:hint="eastAsia"/>
        </w:rPr>
        <w:t>共识算法（划重点），即它只能在非拜占庭网络中正常工作；但在区块链中需要的显然必须是</w:t>
      </w:r>
      <w:r>
        <w:rPr>
          <w:rFonts w:hint="eastAsia"/>
        </w:rPr>
        <w:t xml:space="preserve"> BFT </w:t>
      </w:r>
      <w:r>
        <w:rPr>
          <w:rFonts w:hint="eastAsia"/>
        </w:rPr>
        <w:t>共识算法。</w:t>
      </w:r>
    </w:p>
    <w:p w:rsidR="002A3D1B" w:rsidRDefault="002A3D1B" w:rsidP="002A3D1B"/>
    <w:p w:rsidR="002A3D1B" w:rsidRDefault="002A3D1B" w:rsidP="002A3D1B">
      <w:r>
        <w:rPr>
          <w:rFonts w:hint="eastAsia"/>
        </w:rPr>
        <w:t>接下来，我们就可以结束背景故事的章节，正式开始介绍一些</w:t>
      </w:r>
      <w:r>
        <w:rPr>
          <w:rFonts w:hint="eastAsia"/>
        </w:rPr>
        <w:t xml:space="preserve"> BFT </w:t>
      </w:r>
      <w:r>
        <w:rPr>
          <w:rFonts w:hint="eastAsia"/>
        </w:rPr>
        <w:t>共识算法了。</w:t>
      </w:r>
    </w:p>
    <w:p w:rsidR="002A3D1B" w:rsidRDefault="002A3D1B" w:rsidP="002A3D1B"/>
    <w:p w:rsidR="002A3D1B" w:rsidRDefault="002A3D1B" w:rsidP="002A3D1B">
      <w:r>
        <w:rPr>
          <w:rFonts w:hint="eastAsia"/>
        </w:rPr>
        <w:t>上面也提到了，大部分的共识算法都是通过对网络条件做妥协，通过假设不同的网络条件来绕过</w:t>
      </w:r>
      <w:r>
        <w:rPr>
          <w:rFonts w:hint="eastAsia"/>
        </w:rPr>
        <w:t xml:space="preserve"> FLP </w:t>
      </w:r>
      <w:r>
        <w:rPr>
          <w:rFonts w:hint="eastAsia"/>
        </w:rPr>
        <w:t>定理的。</w:t>
      </w:r>
    </w:p>
    <w:p w:rsidR="002A3D1B" w:rsidRDefault="002A3D1B" w:rsidP="002A3D1B"/>
    <w:p w:rsidR="002A3D1B" w:rsidRDefault="002A3D1B" w:rsidP="002A3D1B">
      <w:r>
        <w:rPr>
          <w:rFonts w:hint="eastAsia"/>
        </w:rPr>
        <w:t>这些网络假设，大致可以分成三类：</w:t>
      </w:r>
    </w:p>
    <w:p w:rsidR="002A3D1B" w:rsidRDefault="002A3D1B" w:rsidP="002A3D1B"/>
    <w:p w:rsidR="002A3D1B" w:rsidRDefault="002A3D1B" w:rsidP="002A3D1B">
      <w:r>
        <w:rPr>
          <w:rFonts w:hint="eastAsia"/>
        </w:rPr>
        <w:t>异步模型（</w:t>
      </w:r>
      <w:r>
        <w:rPr>
          <w:rFonts w:hint="eastAsia"/>
        </w:rPr>
        <w:t>Asynchronous Model</w:t>
      </w:r>
      <w:r>
        <w:rPr>
          <w:rFonts w:hint="eastAsia"/>
        </w:rPr>
        <w:t>）</w:t>
      </w:r>
      <w:r>
        <w:rPr>
          <w:rFonts w:hint="eastAsia"/>
        </w:rPr>
        <w:t xml:space="preserve"> - </w:t>
      </w:r>
      <w:r>
        <w:rPr>
          <w:rFonts w:hint="eastAsia"/>
        </w:rPr>
        <w:t>即网络中的消息延迟可以无限大</w:t>
      </w:r>
    </w:p>
    <w:p w:rsidR="002A3D1B" w:rsidRDefault="002A3D1B" w:rsidP="002A3D1B"/>
    <w:p w:rsidR="002A3D1B" w:rsidRDefault="002A3D1B" w:rsidP="002A3D1B">
      <w:r>
        <w:rPr>
          <w:rFonts w:hint="eastAsia"/>
        </w:rPr>
        <w:t>同步模型（</w:t>
      </w:r>
      <w:r>
        <w:rPr>
          <w:rFonts w:hint="eastAsia"/>
        </w:rPr>
        <w:t>Synchronous Model</w:t>
      </w:r>
      <w:r>
        <w:rPr>
          <w:rFonts w:hint="eastAsia"/>
        </w:rPr>
        <w:t>）</w:t>
      </w:r>
      <w:r>
        <w:rPr>
          <w:rFonts w:hint="eastAsia"/>
        </w:rPr>
        <w:t xml:space="preserve"> - </w:t>
      </w:r>
      <w:r>
        <w:rPr>
          <w:rFonts w:hint="eastAsia"/>
        </w:rPr>
        <w:t>即网络中的消息延迟小于某个确定的值</w:t>
      </w:r>
    </w:p>
    <w:p w:rsidR="002A3D1B" w:rsidRDefault="002A3D1B" w:rsidP="002A3D1B"/>
    <w:p w:rsidR="002A3D1B" w:rsidRDefault="002A3D1B" w:rsidP="002A3D1B">
      <w:r>
        <w:rPr>
          <w:rFonts w:hint="eastAsia"/>
        </w:rPr>
        <w:t>部分异步模型（</w:t>
      </w:r>
      <w:r>
        <w:rPr>
          <w:rFonts w:hint="eastAsia"/>
        </w:rPr>
        <w:t>Partial Asynchronous Model</w:t>
      </w:r>
      <w:r>
        <w:rPr>
          <w:rFonts w:hint="eastAsia"/>
        </w:rPr>
        <w:t>）</w:t>
      </w:r>
      <w:r>
        <w:rPr>
          <w:rFonts w:hint="eastAsia"/>
        </w:rPr>
        <w:t xml:space="preserve"> - </w:t>
      </w:r>
      <w:r>
        <w:rPr>
          <w:rFonts w:hint="eastAsia"/>
        </w:rPr>
        <w:t>即网络在“好的一天”是同步的，在“不好的一天”是异步的</w:t>
      </w:r>
    </w:p>
    <w:p w:rsidR="002A3D1B" w:rsidRDefault="002A3D1B" w:rsidP="002A3D1B"/>
    <w:p w:rsidR="002A3D1B" w:rsidRDefault="002A3D1B" w:rsidP="002A3D1B">
      <w:r>
        <w:rPr>
          <w:rFonts w:hint="eastAsia"/>
        </w:rPr>
        <w:t>有时候也有人叫它部分同步模型，不过其实是一个意思</w:t>
      </w:r>
    </w:p>
    <w:p w:rsidR="002A3D1B" w:rsidRDefault="002A3D1B" w:rsidP="002A3D1B"/>
    <w:p w:rsidR="002A3D1B" w:rsidRDefault="002A3D1B" w:rsidP="002A3D1B">
      <w:r>
        <w:rPr>
          <w:rFonts w:hint="eastAsia"/>
        </w:rPr>
        <w:t>而且论文里应该是叫部分异步</w:t>
      </w:r>
    </w:p>
    <w:p w:rsidR="002A3D1B" w:rsidRDefault="002A3D1B" w:rsidP="002A3D1B"/>
    <w:p w:rsidR="002A3D1B" w:rsidRDefault="002A3D1B" w:rsidP="002A3D1B">
      <w:r>
        <w:rPr>
          <w:rFonts w:hint="eastAsia"/>
        </w:rPr>
        <w:t>那接下来就分别介绍下这三个模型：</w:t>
      </w:r>
    </w:p>
    <w:p w:rsidR="002A3D1B" w:rsidRDefault="002A3D1B" w:rsidP="002A3D1B">
      <w:r>
        <w:rPr>
          <w:rFonts w:hint="eastAsia"/>
        </w:rPr>
        <w:t>首先异步模型</w:t>
      </w:r>
    </w:p>
    <w:p w:rsidR="002A3D1B" w:rsidRDefault="002A3D1B" w:rsidP="002A3D1B">
      <w:r>
        <w:rPr>
          <w:rFonts w:hint="eastAsia"/>
        </w:rPr>
        <w:t>使用异步模型的代表作是</w:t>
      </w:r>
      <w:r>
        <w:rPr>
          <w:rFonts w:hint="eastAsia"/>
        </w:rPr>
        <w:t xml:space="preserve"> HoneyBadgerBFT</w:t>
      </w:r>
      <w:r>
        <w:rPr>
          <w:rFonts w:hint="eastAsia"/>
        </w:rPr>
        <w:t>，于</w:t>
      </w:r>
      <w:r>
        <w:rPr>
          <w:rFonts w:hint="eastAsia"/>
        </w:rPr>
        <w:t>1983</w:t>
      </w:r>
      <w:r>
        <w:rPr>
          <w:rFonts w:hint="eastAsia"/>
        </w:rPr>
        <w:t>年被提出。</w:t>
      </w:r>
    </w:p>
    <w:p w:rsidR="002A3D1B" w:rsidRDefault="002A3D1B" w:rsidP="002A3D1B">
      <w:r>
        <w:rPr>
          <w:rFonts w:hint="eastAsia"/>
        </w:rPr>
        <w:t>使用异步模型就意味着它将需要对可终止性做出妥协，即它将无法在确定的时间内终止，而是有一个概率性的终止时间，即随着时间推移它会逐渐收敛，趋向于终止。</w:t>
      </w:r>
    </w:p>
    <w:p w:rsidR="002A3D1B" w:rsidRDefault="002A3D1B" w:rsidP="002A3D1B">
      <w:r>
        <w:rPr>
          <w:rFonts w:hint="eastAsia"/>
        </w:rPr>
        <w:t>这个算法理论上是</w:t>
      </w:r>
      <w:r>
        <w:rPr>
          <w:rFonts w:hint="eastAsia"/>
        </w:rPr>
        <w:t xml:space="preserve"> work </w:t>
      </w:r>
      <w:r>
        <w:rPr>
          <w:rFonts w:hint="eastAsia"/>
        </w:rPr>
        <w:t>的，但理论上它的终止时间是指数型的，而且消息复杂度是</w:t>
      </w:r>
      <w:r>
        <w:rPr>
          <w:rFonts w:hint="eastAsia"/>
        </w:rPr>
        <w:t xml:space="preserve"> o(n^3)</w:t>
      </w:r>
      <w:r>
        <w:rPr>
          <w:rFonts w:hint="eastAsia"/>
        </w:rPr>
        <w:t>，即每轮共识过程需要发送节点数量的三次方次的交易。</w:t>
      </w:r>
    </w:p>
    <w:p w:rsidR="002A3D1B" w:rsidRDefault="002A3D1B" w:rsidP="002A3D1B">
      <w:r>
        <w:rPr>
          <w:rFonts w:hint="eastAsia"/>
        </w:rPr>
        <w:t>这就意味着它将占用大量的带宽资源，而且终止时间可能会非常长。</w:t>
      </w:r>
    </w:p>
    <w:p w:rsidR="002A3D1B" w:rsidRDefault="002A3D1B" w:rsidP="002A3D1B">
      <w:r>
        <w:rPr>
          <w:rFonts w:hint="eastAsia"/>
        </w:rPr>
        <w:t>所以异步模型本身更偏向于理论一些，有着学术贡献，但在实战中基本很难应用。</w:t>
      </w:r>
    </w:p>
    <w:p w:rsidR="002A3D1B" w:rsidRDefault="002A3D1B" w:rsidP="002A3D1B">
      <w:r>
        <w:rPr>
          <w:rFonts w:hint="eastAsia"/>
        </w:rPr>
        <w:t>其次是</w:t>
      </w:r>
      <w:r>
        <w:rPr>
          <w:rFonts w:hint="eastAsia"/>
        </w:rPr>
        <w:t xml:space="preserve"> </w:t>
      </w:r>
      <w:r>
        <w:rPr>
          <w:rFonts w:hint="eastAsia"/>
        </w:rPr>
        <w:t>同步模型</w:t>
      </w:r>
    </w:p>
    <w:p w:rsidR="002A3D1B" w:rsidRDefault="002A3D1B" w:rsidP="002A3D1B">
      <w:r>
        <w:rPr>
          <w:rFonts w:hint="eastAsia"/>
        </w:rPr>
        <w:t>使用同步模型的代表是</w:t>
      </w:r>
      <w:r>
        <w:rPr>
          <w:rFonts w:hint="eastAsia"/>
        </w:rPr>
        <w:t xml:space="preserve"> LSP</w:t>
      </w:r>
      <w:r>
        <w:rPr>
          <w:rFonts w:hint="eastAsia"/>
        </w:rPr>
        <w:t>，</w:t>
      </w:r>
      <w:r>
        <w:rPr>
          <w:rFonts w:hint="eastAsia"/>
        </w:rPr>
        <w:t xml:space="preserve"> </w:t>
      </w:r>
      <w:r>
        <w:rPr>
          <w:rFonts w:hint="eastAsia"/>
        </w:rPr>
        <w:t>也是由</w:t>
      </w:r>
      <w:r>
        <w:rPr>
          <w:rFonts w:hint="eastAsia"/>
        </w:rPr>
        <w:t xml:space="preserve"> Lamport </w:t>
      </w:r>
      <w:r>
        <w:rPr>
          <w:rFonts w:hint="eastAsia"/>
        </w:rPr>
        <w:t>大神在</w:t>
      </w:r>
      <w:r>
        <w:rPr>
          <w:rFonts w:hint="eastAsia"/>
        </w:rPr>
        <w:t>1983</w:t>
      </w:r>
      <w:r>
        <w:rPr>
          <w:rFonts w:hint="eastAsia"/>
        </w:rPr>
        <w:t>年提出的。</w:t>
      </w:r>
    </w:p>
    <w:p w:rsidR="002A3D1B" w:rsidRDefault="002A3D1B" w:rsidP="002A3D1B">
      <w:r>
        <w:rPr>
          <w:rFonts w:hint="eastAsia"/>
        </w:rPr>
        <w:t>同步模型的网络中存在着一个最大消息时延上限</w:t>
      </w:r>
      <w:r>
        <w:rPr>
          <w:rFonts w:hint="eastAsia"/>
        </w:rPr>
        <w:t xml:space="preserve"> t</w:t>
      </w:r>
      <w:r>
        <w:rPr>
          <w:rFonts w:hint="eastAsia"/>
        </w:rPr>
        <w:t>，通过充分运用这个</w:t>
      </w:r>
      <w:r>
        <w:rPr>
          <w:rFonts w:hint="eastAsia"/>
        </w:rPr>
        <w:t xml:space="preserve"> t</w:t>
      </w:r>
      <w:r>
        <w:rPr>
          <w:rFonts w:hint="eastAsia"/>
        </w:rPr>
        <w:t>，它可以在实现拜占庭容错的同时，获得共识的可终止性。</w:t>
      </w:r>
    </w:p>
    <w:p w:rsidR="002A3D1B" w:rsidRDefault="002A3D1B" w:rsidP="002A3D1B">
      <w:r>
        <w:rPr>
          <w:rFonts w:hint="eastAsia"/>
        </w:rPr>
        <w:t>比特币中使用的中本聪共识本质上也算是同步网络模型，它通过工作量证明限制了每一次共识的时间，并且可以容忍至少一半的拜占庭节点。</w:t>
      </w:r>
    </w:p>
    <w:p w:rsidR="002A3D1B" w:rsidRDefault="002A3D1B" w:rsidP="002A3D1B">
      <w:r>
        <w:rPr>
          <w:rFonts w:hint="eastAsia"/>
        </w:rPr>
        <w:t>同步模型也有着一些限制。由于每轮同步都需要等待固定的时延，所以响应度（</w:t>
      </w:r>
      <w:r>
        <w:rPr>
          <w:rFonts w:hint="eastAsia"/>
        </w:rPr>
        <w:t>Responsiveness</w:t>
      </w:r>
      <w:r>
        <w:rPr>
          <w:rFonts w:hint="eastAsia"/>
        </w:rPr>
        <w:t>）会比较低：即共识的速度不会随着网络状态变好或变坏而调整，而是有</w:t>
      </w:r>
      <w:r>
        <w:rPr>
          <w:rFonts w:hint="eastAsia"/>
        </w:rPr>
        <w:lastRenderedPageBreak/>
        <w:t>着固定的共识时间。</w:t>
      </w:r>
    </w:p>
    <w:p w:rsidR="002A3D1B" w:rsidRDefault="002A3D1B" w:rsidP="002A3D1B">
      <w:r>
        <w:rPr>
          <w:rFonts w:hint="eastAsia"/>
        </w:rPr>
        <w:t>不过这方面在区块链里其实问题不大</w:t>
      </w:r>
    </w:p>
    <w:p w:rsidR="002A3D1B" w:rsidRDefault="002A3D1B" w:rsidP="002A3D1B">
      <w:r>
        <w:rPr>
          <w:rFonts w:hint="eastAsia"/>
        </w:rPr>
        <w:t>最后是</w:t>
      </w:r>
      <w:r>
        <w:rPr>
          <w:rFonts w:hint="eastAsia"/>
        </w:rPr>
        <w:t xml:space="preserve"> </w:t>
      </w:r>
      <w:r>
        <w:rPr>
          <w:rFonts w:hint="eastAsia"/>
        </w:rPr>
        <w:t>部分异步模型</w:t>
      </w:r>
    </w:p>
    <w:p w:rsidR="002A3D1B" w:rsidRDefault="002A3D1B" w:rsidP="002A3D1B">
      <w:r>
        <w:rPr>
          <w:rFonts w:hint="eastAsia"/>
        </w:rPr>
        <w:t>部分异步模型是最实用的网络假设模型了。大部分我们现在用的共识算法都是基于这个模型的，包括</w:t>
      </w:r>
      <w:r>
        <w:rPr>
          <w:rFonts w:hint="eastAsia"/>
        </w:rPr>
        <w:t xml:space="preserve"> PBFT</w:t>
      </w:r>
      <w:r>
        <w:rPr>
          <w:rFonts w:hint="eastAsia"/>
        </w:rPr>
        <w:t>，</w:t>
      </w:r>
      <w:r>
        <w:rPr>
          <w:rFonts w:hint="eastAsia"/>
        </w:rPr>
        <w:t>Tendermint</w:t>
      </w:r>
      <w:r>
        <w:rPr>
          <w:rFonts w:hint="eastAsia"/>
        </w:rPr>
        <w:t>，</w:t>
      </w:r>
      <w:r>
        <w:rPr>
          <w:rFonts w:hint="eastAsia"/>
        </w:rPr>
        <w:t xml:space="preserve">Hotstuf </w:t>
      </w:r>
      <w:r>
        <w:rPr>
          <w:rFonts w:hint="eastAsia"/>
        </w:rPr>
        <w:t>等等。</w:t>
      </w:r>
    </w:p>
    <w:p w:rsidR="002A3D1B" w:rsidRDefault="002A3D1B" w:rsidP="002A3D1B">
      <w:r>
        <w:rPr>
          <w:rFonts w:hint="eastAsia"/>
        </w:rPr>
        <w:t>部分异步模型的一个特点是它通常会有个提议者（</w:t>
      </w:r>
      <w:r>
        <w:rPr>
          <w:rFonts w:hint="eastAsia"/>
        </w:rPr>
        <w:t>Leader</w:t>
      </w:r>
      <w:r>
        <w:rPr>
          <w:rFonts w:hint="eastAsia"/>
        </w:rPr>
        <w:t>），由</w:t>
      </w:r>
      <w:r>
        <w:rPr>
          <w:rFonts w:hint="eastAsia"/>
        </w:rPr>
        <w:t xml:space="preserve"> Leader </w:t>
      </w:r>
      <w:r>
        <w:rPr>
          <w:rFonts w:hint="eastAsia"/>
        </w:rPr>
        <w:t>来在每轮共识开始时提出（</w:t>
      </w:r>
      <w:r>
        <w:rPr>
          <w:rFonts w:hint="eastAsia"/>
        </w:rPr>
        <w:t>propose</w:t>
      </w:r>
      <w:r>
        <w:rPr>
          <w:rFonts w:hint="eastAsia"/>
        </w:rPr>
        <w:t>）一个值，然后接着由其他节点针对这个值进行共识。</w:t>
      </w:r>
    </w:p>
    <w:p w:rsidR="002A3D1B" w:rsidRDefault="002A3D1B" w:rsidP="002A3D1B">
      <w:r>
        <w:rPr>
          <w:rFonts w:hint="eastAsia"/>
        </w:rPr>
        <w:t>使用部分异步模型的算法都会比较复杂，需要由严格的数学证明才能证明它的共识算法的特性（一致性和可终止性）。</w:t>
      </w:r>
    </w:p>
    <w:p w:rsidR="002A3D1B" w:rsidRDefault="002A3D1B" w:rsidP="002A3D1B">
      <w:r>
        <w:rPr>
          <w:rFonts w:hint="eastAsia"/>
        </w:rPr>
        <w:t>也正是因为这个原因，市场上的大多数共识算法其实都可以一眼就看出来是假的：们要么没有严谨的数学证明，要么压根就没有解决共识算法该解决的问题，而仅仅沦落为散币的套路。</w:t>
      </w:r>
    </w:p>
    <w:p w:rsidR="002A3D1B" w:rsidRDefault="002A3D1B" w:rsidP="002A3D1B">
      <w:r>
        <w:rPr>
          <w:rFonts w:hint="eastAsia"/>
        </w:rPr>
        <w:t>网络假设就先介绍到这</w:t>
      </w:r>
    </w:p>
    <w:p w:rsidR="002A3D1B" w:rsidRDefault="002A3D1B" w:rsidP="002A3D1B">
      <w:r>
        <w:rPr>
          <w:rFonts w:hint="eastAsia"/>
        </w:rPr>
        <w:t>设计</w:t>
      </w:r>
      <w:r>
        <w:rPr>
          <w:rFonts w:hint="eastAsia"/>
        </w:rPr>
        <w:t xml:space="preserve"> BFT </w:t>
      </w:r>
      <w:r>
        <w:rPr>
          <w:rFonts w:hint="eastAsia"/>
        </w:rPr>
        <w:t>共识算法时需要做的另一种假设，就是安全性假设。</w:t>
      </w:r>
    </w:p>
    <w:p w:rsidR="002A3D1B" w:rsidRDefault="002A3D1B" w:rsidP="002A3D1B">
      <w:r>
        <w:rPr>
          <w:rFonts w:hint="eastAsia"/>
        </w:rPr>
        <w:t>所有的</w:t>
      </w:r>
      <w:r>
        <w:rPr>
          <w:rFonts w:hint="eastAsia"/>
        </w:rPr>
        <w:t xml:space="preserve"> BFT </w:t>
      </w:r>
      <w:r>
        <w:rPr>
          <w:rFonts w:hint="eastAsia"/>
        </w:rPr>
        <w:t>共识算法都会对拜占庭节点的数量进行假设，即要求拜占庭节点的数量占总节点的数量需要低于某一个值，否则算法就不能实现其功能。</w:t>
      </w:r>
    </w:p>
    <w:p w:rsidR="002A3D1B" w:rsidRDefault="002A3D1B" w:rsidP="002A3D1B">
      <w:r>
        <w:rPr>
          <w:rFonts w:hint="eastAsia"/>
        </w:rPr>
        <w:t>最常见的是</w:t>
      </w:r>
      <w:r>
        <w:rPr>
          <w:rFonts w:hint="eastAsia"/>
        </w:rPr>
        <w:t xml:space="preserve"> 1/3 </w:t>
      </w:r>
      <w:r>
        <w:rPr>
          <w:rFonts w:hint="eastAsia"/>
        </w:rPr>
        <w:t>拜占庭容错，即算法可以容忍不多于三分之一的拜占庭节点。</w:t>
      </w:r>
      <w:r>
        <w:rPr>
          <w:rFonts w:hint="eastAsia"/>
        </w:rPr>
        <w:t>PBFT</w:t>
      </w:r>
      <w:r>
        <w:rPr>
          <w:rFonts w:hint="eastAsia"/>
        </w:rPr>
        <w:t>，</w:t>
      </w:r>
      <w:r>
        <w:rPr>
          <w:rFonts w:hint="eastAsia"/>
        </w:rPr>
        <w:t xml:space="preserve">Hotstuff </w:t>
      </w:r>
      <w:r>
        <w:rPr>
          <w:rFonts w:hint="eastAsia"/>
        </w:rPr>
        <w:t>和</w:t>
      </w:r>
      <w:r>
        <w:rPr>
          <w:rFonts w:hint="eastAsia"/>
        </w:rPr>
        <w:t xml:space="preserve"> Algorand </w:t>
      </w:r>
      <w:r>
        <w:rPr>
          <w:rFonts w:hint="eastAsia"/>
        </w:rPr>
        <w:t>等都采用了这一安全假设。</w:t>
      </w:r>
    </w:p>
    <w:p w:rsidR="002A3D1B" w:rsidRDefault="002A3D1B" w:rsidP="002A3D1B">
      <w:r>
        <w:rPr>
          <w:rFonts w:hint="eastAsia"/>
        </w:rPr>
        <w:t>这个分析仅限于使用投票（</w:t>
      </w:r>
      <w:r>
        <w:rPr>
          <w:rFonts w:hint="eastAsia"/>
        </w:rPr>
        <w:t>Quorum-based</w:t>
      </w:r>
      <w:r>
        <w:rPr>
          <w:rFonts w:hint="eastAsia"/>
        </w:rPr>
        <w:t>）的共识算法，有一些特殊的算法是无法用这种方法来描述安全性的，比如比特币中的中本聪共识。</w:t>
      </w:r>
    </w:p>
    <w:p w:rsidR="002A3D1B" w:rsidRDefault="002A3D1B" w:rsidP="002A3D1B">
      <w:r>
        <w:rPr>
          <w:rFonts w:hint="eastAsia"/>
        </w:rPr>
        <w:t>需要注意的是，这里讨论的仅仅是</w:t>
      </w:r>
      <w:r>
        <w:rPr>
          <w:rFonts w:hint="eastAsia"/>
        </w:rPr>
        <w:t xml:space="preserve"> BFT </w:t>
      </w:r>
      <w:r>
        <w:rPr>
          <w:rFonts w:hint="eastAsia"/>
        </w:rPr>
        <w:t>共识算法自身对于作恶节点的容忍度，并不代表区块链系统的安全性。</w:t>
      </w:r>
    </w:p>
    <w:p w:rsidR="002A3D1B" w:rsidRDefault="002A3D1B" w:rsidP="002A3D1B">
      <w:r>
        <w:rPr>
          <w:rFonts w:hint="eastAsia"/>
        </w:rPr>
        <w:t>而要实现区块链系统的安全性，我们还需要另外的机制，关于这个，我们将在最后一个章节中对此进行讨论。</w:t>
      </w:r>
    </w:p>
    <w:p w:rsidR="002A3D1B" w:rsidRDefault="002A3D1B" w:rsidP="002A3D1B">
      <w:r>
        <w:rPr>
          <w:rFonts w:hint="eastAsia"/>
        </w:rPr>
        <w:t>接下来介绍几个经典的</w:t>
      </w:r>
      <w:r>
        <w:rPr>
          <w:rFonts w:hint="eastAsia"/>
        </w:rPr>
        <w:t xml:space="preserve"> BFT </w:t>
      </w:r>
      <w:r>
        <w:rPr>
          <w:rFonts w:hint="eastAsia"/>
        </w:rPr>
        <w:t>共识算法</w:t>
      </w:r>
    </w:p>
    <w:p w:rsidR="002A3D1B" w:rsidRDefault="002A3D1B" w:rsidP="002A3D1B">
      <w:r>
        <w:rPr>
          <w:rFonts w:hint="eastAsia"/>
        </w:rPr>
        <w:t>首先是</w:t>
      </w:r>
      <w:r>
        <w:rPr>
          <w:rFonts w:hint="eastAsia"/>
        </w:rPr>
        <w:t xml:space="preserve"> DLS</w:t>
      </w:r>
    </w:p>
    <w:p w:rsidR="002A3D1B" w:rsidRDefault="002A3D1B" w:rsidP="002A3D1B">
      <w:r>
        <w:rPr>
          <w:rFonts w:hint="eastAsia"/>
        </w:rPr>
        <w:t xml:space="preserve">DLS </w:t>
      </w:r>
      <w:r>
        <w:rPr>
          <w:rFonts w:hint="eastAsia"/>
        </w:rPr>
        <w:t>这篇论文是第一个使用部分异步网络假设的</w:t>
      </w:r>
      <w:r>
        <w:rPr>
          <w:rFonts w:hint="eastAsia"/>
        </w:rPr>
        <w:t xml:space="preserve"> BFT </w:t>
      </w:r>
      <w:r>
        <w:rPr>
          <w:rFonts w:hint="eastAsia"/>
        </w:rPr>
        <w:t>共识算法。</w:t>
      </w:r>
    </w:p>
    <w:p w:rsidR="002A3D1B" w:rsidRDefault="002A3D1B" w:rsidP="002A3D1B">
      <w:r>
        <w:rPr>
          <w:rFonts w:hint="eastAsia"/>
        </w:rPr>
        <w:t>我大概解释一下这个算法大致是如何工作的，让大家有个概念：</w:t>
      </w:r>
    </w:p>
    <w:p w:rsidR="002A3D1B" w:rsidRDefault="002A3D1B" w:rsidP="002A3D1B">
      <w:r>
        <w:rPr>
          <w:rFonts w:hint="eastAsia"/>
        </w:rPr>
        <w:t>这块可能比较绕，大家先自己朗读一遍</w:t>
      </w:r>
    </w:p>
    <w:p w:rsidR="002A3D1B" w:rsidRDefault="002A3D1B" w:rsidP="002A3D1B">
      <w:r>
        <w:rPr>
          <w:rFonts w:hint="eastAsia"/>
        </w:rPr>
        <w:t xml:space="preserve">1. </w:t>
      </w:r>
      <w:r>
        <w:rPr>
          <w:rFonts w:hint="eastAsia"/>
        </w:rPr>
        <w:t>首先每一轮都得有个</w:t>
      </w:r>
      <w:r>
        <w:rPr>
          <w:rFonts w:hint="eastAsia"/>
        </w:rPr>
        <w:t xml:space="preserve"> Leader</w:t>
      </w:r>
      <w:r>
        <w:rPr>
          <w:rFonts w:hint="eastAsia"/>
        </w:rPr>
        <w:t>，每一轮开始后，各个节点首先进行一轮通信，将自己认为正确的</w:t>
      </w:r>
      <w:r>
        <w:rPr>
          <w:rFonts w:hint="eastAsia"/>
        </w:rPr>
        <w:t xml:space="preserve"> value </w:t>
      </w:r>
      <w:r>
        <w:rPr>
          <w:rFonts w:hint="eastAsia"/>
        </w:rPr>
        <w:t>发布出去。</w:t>
      </w:r>
    </w:p>
    <w:p w:rsidR="002A3D1B" w:rsidRDefault="002A3D1B" w:rsidP="002A3D1B">
      <w:r>
        <w:rPr>
          <w:rFonts w:hint="eastAsia"/>
        </w:rPr>
        <w:t xml:space="preserve">2. </w:t>
      </w:r>
      <w:r>
        <w:rPr>
          <w:rFonts w:hint="eastAsia"/>
        </w:rPr>
        <w:t>如果</w:t>
      </w:r>
      <w:r>
        <w:rPr>
          <w:rFonts w:hint="eastAsia"/>
        </w:rPr>
        <w:t xml:space="preserve"> Leader </w:t>
      </w:r>
      <w:r>
        <w:rPr>
          <w:rFonts w:hint="eastAsia"/>
        </w:rPr>
        <w:t>收到了</w:t>
      </w:r>
      <w:r>
        <w:rPr>
          <w:rFonts w:hint="eastAsia"/>
        </w:rPr>
        <w:t xml:space="preserve"> n-f </w:t>
      </w:r>
      <w:r>
        <w:rPr>
          <w:rFonts w:hint="eastAsia"/>
        </w:rPr>
        <w:t>个相同的</w:t>
      </w:r>
      <w:r>
        <w:rPr>
          <w:rFonts w:hint="eastAsia"/>
        </w:rPr>
        <w:t xml:space="preserve"> value</w:t>
      </w:r>
      <w:r>
        <w:rPr>
          <w:rFonts w:hint="eastAsia"/>
        </w:rPr>
        <w:t>，它就再把这个</w:t>
      </w:r>
      <w:r>
        <w:rPr>
          <w:rFonts w:hint="eastAsia"/>
        </w:rPr>
        <w:t xml:space="preserve"> value </w:t>
      </w:r>
      <w:r>
        <w:rPr>
          <w:rFonts w:hint="eastAsia"/>
        </w:rPr>
        <w:t>给所有的节点广播一遍。</w:t>
      </w:r>
    </w:p>
    <w:p w:rsidR="002A3D1B" w:rsidRDefault="002A3D1B" w:rsidP="002A3D1B">
      <w:r>
        <w:rPr>
          <w:rFonts w:hint="eastAsia"/>
        </w:rPr>
        <w:t xml:space="preserve">3. </w:t>
      </w:r>
      <w:r>
        <w:rPr>
          <w:rFonts w:hint="eastAsia"/>
        </w:rPr>
        <w:t>这时当各个节点收到这个</w:t>
      </w:r>
      <w:r>
        <w:rPr>
          <w:rFonts w:hint="eastAsia"/>
        </w:rPr>
        <w:t xml:space="preserve"> value </w:t>
      </w:r>
      <w:r>
        <w:rPr>
          <w:rFonts w:hint="eastAsia"/>
        </w:rPr>
        <w:t>以后，它要将这个值“锁定”，然后再给所有的其他节点广播一遍。</w:t>
      </w:r>
    </w:p>
    <w:p w:rsidR="002A3D1B" w:rsidRDefault="002A3D1B" w:rsidP="002A3D1B">
      <w:r>
        <w:rPr>
          <w:rFonts w:hint="eastAsia"/>
        </w:rPr>
        <w:t xml:space="preserve">4. </w:t>
      </w:r>
      <w:r>
        <w:rPr>
          <w:rFonts w:hint="eastAsia"/>
        </w:rPr>
        <w:t>当</w:t>
      </w:r>
      <w:r>
        <w:rPr>
          <w:rFonts w:hint="eastAsia"/>
        </w:rPr>
        <w:t xml:space="preserve"> Leader </w:t>
      </w:r>
      <w:r>
        <w:rPr>
          <w:rFonts w:hint="eastAsia"/>
        </w:rPr>
        <w:t>收到了来自</w:t>
      </w:r>
      <w:r>
        <w:rPr>
          <w:rFonts w:hint="eastAsia"/>
        </w:rPr>
        <w:t xml:space="preserve"> f+1 </w:t>
      </w:r>
      <w:r>
        <w:rPr>
          <w:rFonts w:hint="eastAsia"/>
        </w:rPr>
        <w:t>个节点的锁定后的</w:t>
      </w:r>
      <w:r>
        <w:rPr>
          <w:rFonts w:hint="eastAsia"/>
        </w:rPr>
        <w:t xml:space="preserve"> value </w:t>
      </w:r>
      <w:r>
        <w:rPr>
          <w:rFonts w:hint="eastAsia"/>
        </w:rPr>
        <w:t>后，它就会将这个</w:t>
      </w:r>
      <w:r>
        <w:rPr>
          <w:rFonts w:hint="eastAsia"/>
        </w:rPr>
        <w:t xml:space="preserve"> value </w:t>
      </w:r>
      <w:r>
        <w:rPr>
          <w:rFonts w:hint="eastAsia"/>
        </w:rPr>
        <w:t>作为最终值。</w:t>
      </w:r>
    </w:p>
    <w:p w:rsidR="002A3D1B" w:rsidRDefault="002A3D1B" w:rsidP="002A3D1B">
      <w:r>
        <w:rPr>
          <w:rFonts w:hint="eastAsia"/>
        </w:rPr>
        <w:t>这里面的</w:t>
      </w:r>
      <w:r>
        <w:rPr>
          <w:rFonts w:hint="eastAsia"/>
        </w:rPr>
        <w:t xml:space="preserve"> n </w:t>
      </w:r>
      <w:r>
        <w:rPr>
          <w:rFonts w:hint="eastAsia"/>
        </w:rPr>
        <w:t>是总节点数量，</w:t>
      </w:r>
      <w:r>
        <w:rPr>
          <w:rFonts w:hint="eastAsia"/>
        </w:rPr>
        <w:t xml:space="preserve">f </w:t>
      </w:r>
      <w:r>
        <w:rPr>
          <w:rFonts w:hint="eastAsia"/>
        </w:rPr>
        <w:t>是拜占庭节点的数量</w:t>
      </w:r>
    </w:p>
    <w:p w:rsidR="002A3D1B" w:rsidRDefault="002A3D1B" w:rsidP="002A3D1B">
      <w:r>
        <w:rPr>
          <w:rFonts w:hint="eastAsia"/>
        </w:rPr>
        <w:t xml:space="preserve">value </w:t>
      </w:r>
      <w:r>
        <w:rPr>
          <w:rFonts w:hint="eastAsia"/>
        </w:rPr>
        <w:t>可以是任何一个值</w:t>
      </w:r>
    </w:p>
    <w:p w:rsidR="002A3D1B" w:rsidRDefault="002A3D1B" w:rsidP="002A3D1B">
      <w:r>
        <w:rPr>
          <w:rFonts w:hint="eastAsia"/>
        </w:rPr>
        <w:t>一般在区块链环境里就是区块或者交易的哈希</w:t>
      </w:r>
    </w:p>
    <w:p w:rsidR="002A3D1B" w:rsidRDefault="002A3D1B" w:rsidP="002A3D1B">
      <w:r>
        <w:rPr>
          <w:rFonts w:hint="eastAsia"/>
        </w:rPr>
        <w:t>其实从这个过程还是可以比较直观的看出它是如何满足一致性的条件的，即至少有</w:t>
      </w:r>
      <w:r>
        <w:rPr>
          <w:rFonts w:hint="eastAsia"/>
        </w:rPr>
        <w:t xml:space="preserve"> n-f </w:t>
      </w:r>
      <w:r>
        <w:rPr>
          <w:rFonts w:hint="eastAsia"/>
        </w:rPr>
        <w:t>个节点可以对于一个最终值达成一致。</w:t>
      </w:r>
    </w:p>
    <w:p w:rsidR="002A3D1B" w:rsidRDefault="002A3D1B" w:rsidP="002A3D1B">
      <w:r>
        <w:rPr>
          <w:rFonts w:hint="eastAsia"/>
        </w:rPr>
        <w:t>除此之外一个共识算法还需要满足可终止性，这里就需要用到网络假设了：</w:t>
      </w:r>
    </w:p>
    <w:p w:rsidR="002A3D1B" w:rsidRDefault="002A3D1B" w:rsidP="002A3D1B">
      <w:r>
        <w:rPr>
          <w:rFonts w:hint="eastAsia"/>
        </w:rPr>
        <w:t>即部分异步网络中存在一个最大时延（在好的一天），而如果某个节点在这个时延时间内没有回复，我们就可以算它是掉线了，从而使网络整体的可终止性得到了保证。</w:t>
      </w:r>
    </w:p>
    <w:p w:rsidR="002A3D1B" w:rsidRDefault="002A3D1B" w:rsidP="002A3D1B">
      <w:r>
        <w:rPr>
          <w:rFonts w:hint="eastAsia"/>
        </w:rPr>
        <w:t>接下来是大家都听说过的</w:t>
      </w:r>
      <w:r>
        <w:rPr>
          <w:rFonts w:hint="eastAsia"/>
        </w:rPr>
        <w:t xml:space="preserve"> PBFT</w:t>
      </w:r>
    </w:p>
    <w:p w:rsidR="002A3D1B" w:rsidRDefault="002A3D1B" w:rsidP="002A3D1B">
      <w:r>
        <w:rPr>
          <w:rFonts w:hint="eastAsia"/>
        </w:rPr>
        <w:lastRenderedPageBreak/>
        <w:t xml:space="preserve">PBFT </w:t>
      </w:r>
      <w:r>
        <w:rPr>
          <w:rFonts w:hint="eastAsia"/>
        </w:rPr>
        <w:t>这篇文章认为之前的工作都过于理论而无法在实践中应用，所以提出了一种新的更实际的基于部分异步网络假设的算法。</w:t>
      </w:r>
    </w:p>
    <w:p w:rsidR="002A3D1B" w:rsidRDefault="002A3D1B" w:rsidP="002A3D1B">
      <w:r>
        <w:rPr>
          <w:rFonts w:hint="eastAsia"/>
        </w:rPr>
        <w:t xml:space="preserve">PBFT </w:t>
      </w:r>
      <w:r>
        <w:rPr>
          <w:rFonts w:hint="eastAsia"/>
        </w:rPr>
        <w:t>可以在最多</w:t>
      </w:r>
      <w:r>
        <w:rPr>
          <w:rFonts w:hint="eastAsia"/>
        </w:rPr>
        <w:t xml:space="preserve"> (n-1)/3 </w:t>
      </w:r>
      <w:r>
        <w:rPr>
          <w:rFonts w:hint="eastAsia"/>
        </w:rPr>
        <w:t>的节点为错误节点（包括拜占庭节点）的条件下同时实现安全性和活性。</w:t>
      </w:r>
    </w:p>
    <w:p w:rsidR="002A3D1B" w:rsidRDefault="002A3D1B" w:rsidP="002A3D1B">
      <w:r>
        <w:rPr>
          <w:rFonts w:hint="eastAsia"/>
        </w:rPr>
        <w:t>安全性就是一致性</w:t>
      </w:r>
    </w:p>
    <w:p w:rsidR="002A3D1B" w:rsidRDefault="002A3D1B" w:rsidP="002A3D1B">
      <w:r>
        <w:rPr>
          <w:rFonts w:hint="eastAsia"/>
        </w:rPr>
        <w:t>活性就是可终止性</w:t>
      </w:r>
    </w:p>
    <w:p w:rsidR="002A3D1B" w:rsidRDefault="002A3D1B" w:rsidP="002A3D1B">
      <w:r>
        <w:rPr>
          <w:rFonts w:hint="eastAsia"/>
        </w:rPr>
        <w:t>它大致上是这么工作的：</w:t>
      </w:r>
    </w:p>
    <w:p w:rsidR="002A3D1B" w:rsidRDefault="002A3D1B" w:rsidP="002A3D1B">
      <w:r>
        <w:rPr>
          <w:rFonts w:hint="eastAsia"/>
        </w:rPr>
        <w:t>我就不发文字了，大家自己点开图片朗读一下</w:t>
      </w:r>
    </w:p>
    <w:p w:rsidR="00FE390F" w:rsidRDefault="00FE390F" w:rsidP="002A3D1B">
      <w:r w:rsidRPr="00FE390F">
        <w:rPr>
          <w:noProof/>
        </w:rPr>
        <w:drawing>
          <wp:inline distT="0" distB="0" distL="0" distR="0">
            <wp:extent cx="5278120" cy="2981338"/>
            <wp:effectExtent l="0" t="0" r="0" b="9525"/>
            <wp:docPr id="9" name="图片 9" descr="C:\Users\ASUS\Desktop\微信图片_2020022813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微信图片_202002281314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2981338"/>
                    </a:xfrm>
                    <a:prstGeom prst="rect">
                      <a:avLst/>
                    </a:prstGeom>
                    <a:noFill/>
                    <a:ln>
                      <a:noFill/>
                    </a:ln>
                  </pic:spPr>
                </pic:pic>
              </a:graphicData>
            </a:graphic>
          </wp:inline>
        </w:drawing>
      </w:r>
    </w:p>
    <w:p w:rsidR="00FE390F" w:rsidRDefault="00FE390F" w:rsidP="002A3D1B">
      <w:r w:rsidRPr="00FE390F">
        <w:rPr>
          <w:noProof/>
        </w:rPr>
        <w:drawing>
          <wp:inline distT="0" distB="0" distL="0" distR="0">
            <wp:extent cx="5278120" cy="2987615"/>
            <wp:effectExtent l="0" t="0" r="0" b="3810"/>
            <wp:docPr id="10" name="图片 10" descr="C:\Users\ASUS\Desktop\微信图片_2020022813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微信图片_2020022813161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2987615"/>
                    </a:xfrm>
                    <a:prstGeom prst="rect">
                      <a:avLst/>
                    </a:prstGeom>
                    <a:noFill/>
                    <a:ln>
                      <a:noFill/>
                    </a:ln>
                  </pic:spPr>
                </pic:pic>
              </a:graphicData>
            </a:graphic>
          </wp:inline>
        </w:drawing>
      </w:r>
    </w:p>
    <w:p w:rsidR="002A3D1B" w:rsidRDefault="002A3D1B" w:rsidP="002A3D1B">
      <w:r>
        <w:rPr>
          <w:rFonts w:hint="eastAsia"/>
        </w:rPr>
        <w:t>以上这个过程，在</w:t>
      </w:r>
      <w:r>
        <w:rPr>
          <w:rFonts w:hint="eastAsia"/>
        </w:rPr>
        <w:t xml:space="preserve"> Leader </w:t>
      </w:r>
      <w:r>
        <w:rPr>
          <w:rFonts w:hint="eastAsia"/>
        </w:rPr>
        <w:t>没问题的情况下的消息复杂度是</w:t>
      </w:r>
      <w:r>
        <w:rPr>
          <w:rFonts w:hint="eastAsia"/>
        </w:rPr>
        <w:t xml:space="preserve"> O(n^2)</w:t>
      </w:r>
      <w:r>
        <w:rPr>
          <w:rFonts w:hint="eastAsia"/>
        </w:rPr>
        <w:t>，而当需要进行换届时则需要发送</w:t>
      </w:r>
      <w:r>
        <w:rPr>
          <w:rFonts w:hint="eastAsia"/>
        </w:rPr>
        <w:t>O(n^3)</w:t>
      </w:r>
      <w:r>
        <w:rPr>
          <w:rFonts w:hint="eastAsia"/>
        </w:rPr>
        <w:t>的消息。</w:t>
      </w:r>
    </w:p>
    <w:p w:rsidR="002A3D1B" w:rsidRDefault="002A3D1B" w:rsidP="002A3D1B">
      <w:r>
        <w:rPr>
          <w:rFonts w:hint="eastAsia"/>
        </w:rPr>
        <w:t>同样</w:t>
      </w:r>
      <w:r>
        <w:rPr>
          <w:rFonts w:hint="eastAsia"/>
        </w:rPr>
        <w:t xml:space="preserve"> PBFT </w:t>
      </w:r>
      <w:r>
        <w:rPr>
          <w:rFonts w:hint="eastAsia"/>
        </w:rPr>
        <w:t>这个算法也可以通过数学证明来证明共识过程结束之后，至少有</w:t>
      </w:r>
      <w:r>
        <w:rPr>
          <w:rFonts w:hint="eastAsia"/>
        </w:rPr>
        <w:t xml:space="preserve"> n-f </w:t>
      </w:r>
      <w:r>
        <w:rPr>
          <w:rFonts w:hint="eastAsia"/>
        </w:rPr>
        <w:t>个节点可以对于一个值达成共识，即实现了共识的一致性。</w:t>
      </w:r>
    </w:p>
    <w:p w:rsidR="00FE390F" w:rsidRDefault="00FE390F" w:rsidP="002A3D1B">
      <w:r w:rsidRPr="00FE390F">
        <w:rPr>
          <w:noProof/>
        </w:rPr>
        <w:lastRenderedPageBreak/>
        <w:drawing>
          <wp:inline distT="0" distB="0" distL="0" distR="0">
            <wp:extent cx="5278120" cy="3000970"/>
            <wp:effectExtent l="0" t="0" r="0" b="9525"/>
            <wp:docPr id="11" name="图片 11" descr="C:\Users\ASUS\Desktop\微信图片_2020022813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微信图片_202002281318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3000970"/>
                    </a:xfrm>
                    <a:prstGeom prst="rect">
                      <a:avLst/>
                    </a:prstGeom>
                    <a:noFill/>
                    <a:ln>
                      <a:noFill/>
                    </a:ln>
                  </pic:spPr>
                </pic:pic>
              </a:graphicData>
            </a:graphic>
          </wp:inline>
        </w:drawing>
      </w:r>
    </w:p>
    <w:p w:rsidR="002A3D1B" w:rsidRDefault="002A3D1B" w:rsidP="002A3D1B">
      <w:r>
        <w:rPr>
          <w:rFonts w:hint="eastAsia"/>
        </w:rPr>
        <w:t>这里还可以提一下</w:t>
      </w:r>
      <w:r>
        <w:rPr>
          <w:rFonts w:hint="eastAsia"/>
        </w:rPr>
        <w:t xml:space="preserve"> SBFT</w:t>
      </w:r>
      <w:r>
        <w:rPr>
          <w:rFonts w:hint="eastAsia"/>
        </w:rPr>
        <w:t>，也许有人听过</w:t>
      </w:r>
    </w:p>
    <w:p w:rsidR="002A3D1B" w:rsidRDefault="002A3D1B" w:rsidP="002A3D1B">
      <w:r>
        <w:rPr>
          <w:rFonts w:hint="eastAsia"/>
        </w:rPr>
        <w:t xml:space="preserve">SBFT </w:t>
      </w:r>
      <w:r>
        <w:rPr>
          <w:rFonts w:hint="eastAsia"/>
        </w:rPr>
        <w:t>主要是在</w:t>
      </w:r>
      <w:r>
        <w:rPr>
          <w:rFonts w:hint="eastAsia"/>
        </w:rPr>
        <w:t xml:space="preserve"> PBFT </w:t>
      </w:r>
      <w:r>
        <w:rPr>
          <w:rFonts w:hint="eastAsia"/>
        </w:rPr>
        <w:t>的基础上做出了一些优化：主要是通过使用门限签名（</w:t>
      </w:r>
      <w:r>
        <w:rPr>
          <w:rFonts w:hint="eastAsia"/>
        </w:rPr>
        <w:t>Threshold Signatures</w:t>
      </w:r>
      <w:r>
        <w:rPr>
          <w:rFonts w:hint="eastAsia"/>
        </w:rPr>
        <w:t>）来减少了一层消息复杂度。</w:t>
      </w:r>
    </w:p>
    <w:p w:rsidR="002A3D1B" w:rsidRDefault="002A3D1B" w:rsidP="002A3D1B">
      <w:r>
        <w:rPr>
          <w:rFonts w:hint="eastAsia"/>
        </w:rPr>
        <w:t>然后是</w:t>
      </w:r>
      <w:r>
        <w:rPr>
          <w:rFonts w:hint="eastAsia"/>
        </w:rPr>
        <w:t xml:space="preserve"> Tendermint</w:t>
      </w:r>
    </w:p>
    <w:p w:rsidR="002A3D1B" w:rsidRDefault="002A3D1B" w:rsidP="002A3D1B">
      <w:r>
        <w:rPr>
          <w:rFonts w:hint="eastAsia"/>
        </w:rPr>
        <w:t xml:space="preserve">Tendermint </w:t>
      </w:r>
      <w:r>
        <w:rPr>
          <w:rFonts w:hint="eastAsia"/>
        </w:rPr>
        <w:t>是</w:t>
      </w:r>
      <w:r>
        <w:rPr>
          <w:rFonts w:hint="eastAsia"/>
        </w:rPr>
        <w:t xml:space="preserve"> Cosmos </w:t>
      </w:r>
      <w:r>
        <w:rPr>
          <w:rFonts w:hint="eastAsia"/>
        </w:rPr>
        <w:t>提出的一个</w:t>
      </w:r>
      <w:r>
        <w:rPr>
          <w:rFonts w:hint="eastAsia"/>
        </w:rPr>
        <w:t xml:space="preserve"> BFT </w:t>
      </w:r>
      <w:r>
        <w:rPr>
          <w:rFonts w:hint="eastAsia"/>
        </w:rPr>
        <w:t>共识算法，它的特点是它在</w:t>
      </w:r>
      <w:r>
        <w:rPr>
          <w:rFonts w:hint="eastAsia"/>
        </w:rPr>
        <w:t xml:space="preserve"> Leader Failure </w:t>
      </w:r>
      <w:r>
        <w:rPr>
          <w:rFonts w:hint="eastAsia"/>
        </w:rPr>
        <w:t>的情况下依然是</w:t>
      </w:r>
      <w:r>
        <w:rPr>
          <w:rFonts w:hint="eastAsia"/>
        </w:rPr>
        <w:t xml:space="preserve"> O(n^2) </w:t>
      </w:r>
      <w:r>
        <w:rPr>
          <w:rFonts w:hint="eastAsia"/>
        </w:rPr>
        <w:t>的消息复杂度。</w:t>
      </w:r>
      <w:bookmarkStart w:id="3" w:name="_GoBack"/>
      <w:bookmarkEnd w:id="3"/>
    </w:p>
    <w:p w:rsidR="002A3D1B" w:rsidRDefault="002A3D1B" w:rsidP="002A3D1B">
      <w:r>
        <w:rPr>
          <w:rFonts w:hint="eastAsia"/>
        </w:rPr>
        <w:t>这个图没法朗读，大家可以大概看一下</w:t>
      </w:r>
    </w:p>
    <w:p w:rsidR="00FE390F" w:rsidRDefault="00FE390F" w:rsidP="002A3D1B">
      <w:r w:rsidRPr="00FE390F">
        <w:rPr>
          <w:noProof/>
        </w:rPr>
        <w:drawing>
          <wp:inline distT="0" distB="0" distL="0" distR="0">
            <wp:extent cx="5278120" cy="2970745"/>
            <wp:effectExtent l="0" t="0" r="0" b="1270"/>
            <wp:docPr id="12" name="图片 12" descr="C:\Users\ASUS\Desktop\微信图片_2020022813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微信图片_2020022813185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2970745"/>
                    </a:xfrm>
                    <a:prstGeom prst="rect">
                      <a:avLst/>
                    </a:prstGeom>
                    <a:noFill/>
                    <a:ln>
                      <a:noFill/>
                    </a:ln>
                  </pic:spPr>
                </pic:pic>
              </a:graphicData>
            </a:graphic>
          </wp:inline>
        </w:drawing>
      </w:r>
    </w:p>
    <w:p w:rsidR="002A3D1B" w:rsidRDefault="002A3D1B" w:rsidP="002A3D1B">
      <w:r>
        <w:rPr>
          <w:rFonts w:hint="eastAsia"/>
        </w:rPr>
        <w:t>可以大概看出来它是一个循环</w:t>
      </w:r>
    </w:p>
    <w:p w:rsidR="002A3D1B" w:rsidRDefault="002A3D1B" w:rsidP="002A3D1B">
      <w:r>
        <w:rPr>
          <w:rFonts w:hint="eastAsia"/>
        </w:rPr>
        <w:t>所以无论</w:t>
      </w:r>
      <w:r>
        <w:rPr>
          <w:rFonts w:hint="eastAsia"/>
        </w:rPr>
        <w:t xml:space="preserve"> leader </w:t>
      </w:r>
      <w:r>
        <w:rPr>
          <w:rFonts w:hint="eastAsia"/>
        </w:rPr>
        <w:t>是好是坏，它都是用同一种办法来共识</w:t>
      </w:r>
    </w:p>
    <w:p w:rsidR="002A3D1B" w:rsidRDefault="002A3D1B" w:rsidP="002A3D1B">
      <w:r>
        <w:rPr>
          <w:rFonts w:hint="eastAsia"/>
        </w:rPr>
        <w:t>再具体的工作流程我这里就先省去了。</w:t>
      </w:r>
    </w:p>
    <w:p w:rsidR="002A3D1B" w:rsidRDefault="002A3D1B" w:rsidP="002A3D1B">
      <w:r>
        <w:rPr>
          <w:rFonts w:hint="eastAsia"/>
        </w:rPr>
        <w:t>再介绍一个</w:t>
      </w:r>
      <w:r>
        <w:rPr>
          <w:rFonts w:hint="eastAsia"/>
        </w:rPr>
        <w:t xml:space="preserve"> Hotstuff</w:t>
      </w:r>
    </w:p>
    <w:p w:rsidR="002A3D1B" w:rsidRDefault="002A3D1B" w:rsidP="002A3D1B">
      <w:r>
        <w:rPr>
          <w:rFonts w:hint="eastAsia"/>
        </w:rPr>
        <w:t>所谓的</w:t>
      </w:r>
      <w:r>
        <w:rPr>
          <w:rFonts w:hint="eastAsia"/>
        </w:rPr>
        <w:t xml:space="preserve"> </w:t>
      </w:r>
      <w:r>
        <w:rPr>
          <w:rFonts w:hint="eastAsia"/>
        </w:rPr>
        <w:t>尤物算法</w:t>
      </w:r>
    </w:p>
    <w:p w:rsidR="002A3D1B" w:rsidRDefault="002A3D1B" w:rsidP="002A3D1B">
      <w:r>
        <w:rPr>
          <w:rFonts w:hint="eastAsia"/>
        </w:rPr>
        <w:lastRenderedPageBreak/>
        <w:t>这篇论文的一作是我的好基友</w:t>
      </w:r>
      <w:r>
        <w:rPr>
          <w:rFonts w:hint="eastAsia"/>
        </w:rPr>
        <w:t xml:space="preserve"> Ted</w:t>
      </w:r>
    </w:p>
    <w:p w:rsidR="002A3D1B" w:rsidRDefault="002A3D1B" w:rsidP="002A3D1B">
      <w:r>
        <w:rPr>
          <w:rFonts w:hint="eastAsia"/>
        </w:rPr>
        <w:t>这个算法可能有人听过</w:t>
      </w:r>
    </w:p>
    <w:p w:rsidR="002A3D1B" w:rsidRDefault="002A3D1B" w:rsidP="002A3D1B">
      <w:r>
        <w:rPr>
          <w:rFonts w:hint="eastAsia"/>
        </w:rPr>
        <w:t xml:space="preserve">Libra </w:t>
      </w:r>
      <w:r>
        <w:rPr>
          <w:rFonts w:hint="eastAsia"/>
        </w:rPr>
        <w:t>里面用的就是这个共识算法</w:t>
      </w:r>
    </w:p>
    <w:p w:rsidR="002A3D1B" w:rsidRDefault="002A3D1B" w:rsidP="002A3D1B">
      <w:r>
        <w:rPr>
          <w:rFonts w:hint="eastAsia"/>
        </w:rPr>
        <w:t>之前跟</w:t>
      </w:r>
      <w:r>
        <w:rPr>
          <w:rFonts w:hint="eastAsia"/>
        </w:rPr>
        <w:t xml:space="preserve"> Ted </w:t>
      </w:r>
      <w:r>
        <w:rPr>
          <w:rFonts w:hint="eastAsia"/>
        </w:rPr>
        <w:t>一起去某政府部门演讲这个算法的时候，他当着各位领导的面说出尤物算法这个词的时候</w:t>
      </w:r>
    </w:p>
    <w:p w:rsidR="002A3D1B" w:rsidRDefault="002A3D1B" w:rsidP="002A3D1B">
      <w:r>
        <w:rPr>
          <w:rFonts w:hint="eastAsia"/>
        </w:rPr>
        <w:t>我都惊了</w:t>
      </w:r>
    </w:p>
    <w:p w:rsidR="002A3D1B" w:rsidRDefault="002A3D1B" w:rsidP="002A3D1B">
      <w:r>
        <w:rPr>
          <w:rFonts w:hint="eastAsia"/>
        </w:rPr>
        <w:t xml:space="preserve">Hotstuff </w:t>
      </w:r>
      <w:r>
        <w:rPr>
          <w:rFonts w:hint="eastAsia"/>
        </w:rPr>
        <w:t>是一个最新提出的</w:t>
      </w:r>
      <w:r>
        <w:rPr>
          <w:rFonts w:hint="eastAsia"/>
        </w:rPr>
        <w:t xml:space="preserve"> BFT </w:t>
      </w:r>
      <w:r>
        <w:rPr>
          <w:rFonts w:hint="eastAsia"/>
        </w:rPr>
        <w:t>共识算法，这份工作对之前</w:t>
      </w:r>
      <w:r>
        <w:rPr>
          <w:rFonts w:hint="eastAsia"/>
        </w:rPr>
        <w:t xml:space="preserve"> BFT </w:t>
      </w:r>
      <w:r>
        <w:rPr>
          <w:rFonts w:hint="eastAsia"/>
        </w:rPr>
        <w:t>共识算法中的投票过程进行了抽象，从而得出了一个更加精简的共识算法。</w:t>
      </w:r>
    </w:p>
    <w:p w:rsidR="00FE390F" w:rsidRDefault="00FE390F" w:rsidP="002A3D1B">
      <w:r w:rsidRPr="00FE390F">
        <w:rPr>
          <w:noProof/>
        </w:rPr>
        <w:drawing>
          <wp:inline distT="0" distB="0" distL="0" distR="0">
            <wp:extent cx="5278120" cy="3010103"/>
            <wp:effectExtent l="0" t="0" r="0" b="0"/>
            <wp:docPr id="13" name="图片 13" descr="C:\Users\ASUS\Desktop\微信图片_2020022813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微信图片_202002281320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3010103"/>
                    </a:xfrm>
                    <a:prstGeom prst="rect">
                      <a:avLst/>
                    </a:prstGeom>
                    <a:noFill/>
                    <a:ln>
                      <a:noFill/>
                    </a:ln>
                  </pic:spPr>
                </pic:pic>
              </a:graphicData>
            </a:graphic>
          </wp:inline>
        </w:drawing>
      </w:r>
    </w:p>
    <w:p w:rsidR="002A3D1B" w:rsidRDefault="002A3D1B" w:rsidP="002A3D1B">
      <w:r>
        <w:rPr>
          <w:rFonts w:hint="eastAsia"/>
        </w:rPr>
        <w:t xml:space="preserve">Hotstuff </w:t>
      </w:r>
      <w:r>
        <w:rPr>
          <w:rFonts w:hint="eastAsia"/>
        </w:rPr>
        <w:t>中使用了一个叫做</w:t>
      </w:r>
      <w:r>
        <w:rPr>
          <w:rFonts w:hint="eastAsia"/>
        </w:rPr>
        <w:t xml:space="preserve"> Quorum Certificate </w:t>
      </w:r>
      <w:r>
        <w:rPr>
          <w:rFonts w:hint="eastAsia"/>
        </w:rPr>
        <w:t>（</w:t>
      </w:r>
      <w:r>
        <w:rPr>
          <w:rFonts w:hint="eastAsia"/>
        </w:rPr>
        <w:t>QC</w:t>
      </w:r>
      <w:r>
        <w:rPr>
          <w:rFonts w:hint="eastAsia"/>
        </w:rPr>
        <w:t>）的概念，在某个区块拥有了足够数量的</w:t>
      </w:r>
      <w:r>
        <w:rPr>
          <w:rFonts w:hint="eastAsia"/>
        </w:rPr>
        <w:t xml:space="preserve"> QC </w:t>
      </w:r>
      <w:r>
        <w:rPr>
          <w:rFonts w:hint="eastAsia"/>
        </w:rPr>
        <w:t>以后，该区块则可被判定为最终确定；同时算法规定了一个选择</w:t>
      </w:r>
      <w:r>
        <w:rPr>
          <w:rFonts w:hint="eastAsia"/>
        </w:rPr>
        <w:t xml:space="preserve"> QC </w:t>
      </w:r>
      <w:r>
        <w:rPr>
          <w:rFonts w:hint="eastAsia"/>
        </w:rPr>
        <w:t>的逻辑，从而保证了共识算法的一致性；另外还设计了一个</w:t>
      </w:r>
      <w:r>
        <w:rPr>
          <w:rFonts w:hint="eastAsia"/>
        </w:rPr>
        <w:t xml:space="preserve"> Pacemaker </w:t>
      </w:r>
      <w:r>
        <w:rPr>
          <w:rFonts w:hint="eastAsia"/>
        </w:rPr>
        <w:t>模块，保证了算法的可终止性。</w:t>
      </w:r>
    </w:p>
    <w:p w:rsidR="002A3D1B" w:rsidRDefault="002A3D1B" w:rsidP="002A3D1B">
      <w:r>
        <w:rPr>
          <w:rFonts w:hint="eastAsia"/>
        </w:rPr>
        <w:t>这个算法拥有常数的消息复杂度；同时其精简的特性也使得其工程实现变得非常简单。</w:t>
      </w:r>
    </w:p>
    <w:p w:rsidR="002A3D1B" w:rsidRDefault="002A3D1B" w:rsidP="002A3D1B">
      <w:r>
        <w:rPr>
          <w:rFonts w:hint="eastAsia"/>
        </w:rPr>
        <w:t>最后压轴的就是</w:t>
      </w:r>
      <w:r>
        <w:rPr>
          <w:rFonts w:hint="eastAsia"/>
        </w:rPr>
        <w:t xml:space="preserve"> Algorand </w:t>
      </w:r>
      <w:r>
        <w:rPr>
          <w:rFonts w:hint="eastAsia"/>
        </w:rPr>
        <w:t>算法啦</w:t>
      </w:r>
    </w:p>
    <w:p w:rsidR="002A3D1B" w:rsidRDefault="002A3D1B" w:rsidP="002A3D1B">
      <w:r>
        <w:rPr>
          <w:rFonts w:hint="eastAsia"/>
        </w:rPr>
        <w:t xml:space="preserve">Algorand </w:t>
      </w:r>
      <w:r>
        <w:rPr>
          <w:rFonts w:hint="eastAsia"/>
        </w:rPr>
        <w:t>的创新之处在于它将密码学抽样的方法应用到了</w:t>
      </w:r>
      <w:r>
        <w:rPr>
          <w:rFonts w:hint="eastAsia"/>
        </w:rPr>
        <w:t xml:space="preserve"> BFT </w:t>
      </w:r>
      <w:r>
        <w:rPr>
          <w:rFonts w:hint="eastAsia"/>
        </w:rPr>
        <w:t>共识算法中，使得在有大量节点参与的网络中也能实现快速共识。</w:t>
      </w:r>
    </w:p>
    <w:p w:rsidR="002A3D1B" w:rsidRDefault="002A3D1B" w:rsidP="002A3D1B">
      <w:r>
        <w:rPr>
          <w:rFonts w:hint="eastAsia"/>
        </w:rPr>
        <w:t xml:space="preserve">Algorand </w:t>
      </w:r>
      <w:r>
        <w:rPr>
          <w:rFonts w:hint="eastAsia"/>
        </w:rPr>
        <w:t>使用了</w:t>
      </w:r>
      <w:r>
        <w:rPr>
          <w:rFonts w:hint="eastAsia"/>
        </w:rPr>
        <w:t xml:space="preserve"> VRF </w:t>
      </w:r>
      <w:r>
        <w:rPr>
          <w:rFonts w:hint="eastAsia"/>
        </w:rPr>
        <w:t>（</w:t>
      </w:r>
      <w:r>
        <w:rPr>
          <w:rFonts w:hint="eastAsia"/>
        </w:rPr>
        <w:t>Verifiable Random Function</w:t>
      </w:r>
      <w:r>
        <w:rPr>
          <w:rFonts w:hint="eastAsia"/>
        </w:rPr>
        <w:t>）这一工具，从所有节点中随机抽样选择一部分节点参与到共识过程中，从而让真正参与到共识中的节点数大幅降低。</w:t>
      </w:r>
    </w:p>
    <w:p w:rsidR="002A3D1B" w:rsidRDefault="002A3D1B" w:rsidP="002A3D1B">
      <w:r>
        <w:rPr>
          <w:rFonts w:hint="eastAsia"/>
        </w:rPr>
        <w:t>它的共识过程大致分为两轮：</w:t>
      </w:r>
    </w:p>
    <w:p w:rsidR="002A3D1B" w:rsidRDefault="002A3D1B" w:rsidP="002A3D1B">
      <w:r>
        <w:rPr>
          <w:rFonts w:hint="eastAsia"/>
        </w:rPr>
        <w:t>首先各节点在本地通过运行</w:t>
      </w:r>
      <w:r>
        <w:rPr>
          <w:rFonts w:hint="eastAsia"/>
        </w:rPr>
        <w:t xml:space="preserve"> VRF </w:t>
      </w:r>
      <w:r>
        <w:rPr>
          <w:rFonts w:hint="eastAsia"/>
        </w:rPr>
        <w:t>函数来计算自己是否可以成为该轮共识的</w:t>
      </w:r>
      <w:r>
        <w:rPr>
          <w:rFonts w:hint="eastAsia"/>
        </w:rPr>
        <w:t xml:space="preserve"> Leader</w:t>
      </w:r>
      <w:r>
        <w:rPr>
          <w:rFonts w:hint="eastAsia"/>
        </w:rPr>
        <w:t>；</w:t>
      </w:r>
    </w:p>
    <w:p w:rsidR="002A3D1B" w:rsidRDefault="002A3D1B" w:rsidP="002A3D1B">
      <w:r>
        <w:rPr>
          <w:rFonts w:hint="eastAsia"/>
        </w:rPr>
        <w:t>之后再通过同样的方式选出一个共识委员会（</w:t>
      </w:r>
      <w:r>
        <w:rPr>
          <w:rFonts w:hint="eastAsia"/>
        </w:rPr>
        <w:t>Commetee</w:t>
      </w:r>
      <w:r>
        <w:rPr>
          <w:rFonts w:hint="eastAsia"/>
        </w:rPr>
        <w:t>），运行一个快速的</w:t>
      </w:r>
      <w:r>
        <w:rPr>
          <w:rFonts w:hint="eastAsia"/>
        </w:rPr>
        <w:t xml:space="preserve"> BA </w:t>
      </w:r>
      <w:r>
        <w:rPr>
          <w:rFonts w:hint="eastAsia"/>
        </w:rPr>
        <w:t>（</w:t>
      </w:r>
      <w:r>
        <w:rPr>
          <w:rFonts w:hint="eastAsia"/>
        </w:rPr>
        <w:t>Byzatine Agreement</w:t>
      </w:r>
      <w:r>
        <w:rPr>
          <w:rFonts w:hint="eastAsia"/>
        </w:rPr>
        <w:t>）共识算法，来对</w:t>
      </w:r>
      <w:r>
        <w:rPr>
          <w:rFonts w:hint="eastAsia"/>
        </w:rPr>
        <w:t xml:space="preserve"> Leader </w:t>
      </w:r>
      <w:r>
        <w:rPr>
          <w:rFonts w:hint="eastAsia"/>
        </w:rPr>
        <w:t>提出的区块进行投票共识，并将最终结果广播给网络中的所有节点。</w:t>
      </w:r>
    </w:p>
    <w:p w:rsidR="002A3D1B" w:rsidRDefault="002A3D1B" w:rsidP="002A3D1B">
      <w:r>
        <w:rPr>
          <w:rFonts w:hint="eastAsia"/>
        </w:rPr>
        <w:t>这个过程应该还是蛮直观的哈？</w:t>
      </w:r>
    </w:p>
    <w:p w:rsidR="002A3D1B" w:rsidRDefault="002A3D1B" w:rsidP="002A3D1B">
      <w:r>
        <w:rPr>
          <w:rFonts w:hint="eastAsia"/>
        </w:rPr>
        <w:t xml:space="preserve">Algorand </w:t>
      </w:r>
      <w:r>
        <w:rPr>
          <w:rFonts w:hint="eastAsia"/>
        </w:rPr>
        <w:t>共识算法的有几个非常好的特点：</w:t>
      </w:r>
    </w:p>
    <w:p w:rsidR="002A3D1B" w:rsidRDefault="002A3D1B" w:rsidP="002A3D1B">
      <w:r>
        <w:rPr>
          <w:rFonts w:hint="eastAsia"/>
        </w:rPr>
        <w:t>首先共识速度快：即使在有大量节点（一万起）的情况下，也能拥有极快的共识速度和极高的交易处理效率</w:t>
      </w:r>
    </w:p>
    <w:p w:rsidR="002A3D1B" w:rsidRDefault="002A3D1B" w:rsidP="002A3D1B">
      <w:r>
        <w:rPr>
          <w:rFonts w:hint="eastAsia"/>
        </w:rPr>
        <w:t>其次是不会分叉：上面所提到的共识算法中，只有中本聪共识是可以在有大量节点的环境下使用的，但中本聪共识会不可避免的产生分叉，从而影响交易确认速度（一般需要等六个区</w:t>
      </w:r>
      <w:r>
        <w:rPr>
          <w:rFonts w:hint="eastAsia"/>
        </w:rPr>
        <w:lastRenderedPageBreak/>
        <w:t>块确认）；而</w:t>
      </w:r>
      <w:r>
        <w:rPr>
          <w:rFonts w:hint="eastAsia"/>
        </w:rPr>
        <w:t xml:space="preserve"> Algorand </w:t>
      </w:r>
      <w:r>
        <w:rPr>
          <w:rFonts w:hint="eastAsia"/>
        </w:rPr>
        <w:t>不会产生分叉，也就是说所有交易都能在一个区块内得到确认。</w:t>
      </w:r>
    </w:p>
    <w:p w:rsidR="002A3D1B" w:rsidRDefault="002A3D1B" w:rsidP="002A3D1B">
      <w:r>
        <w:rPr>
          <w:rFonts w:hint="eastAsia"/>
        </w:rPr>
        <w:t>最好还有一点是其他共识算法一般不会说的一点</w:t>
      </w:r>
    </w:p>
    <w:p w:rsidR="002A3D1B" w:rsidRDefault="002A3D1B" w:rsidP="002A3D1B">
      <w:r>
        <w:rPr>
          <w:rFonts w:hint="eastAsia"/>
        </w:rPr>
        <w:t>抗网络分片（</w:t>
      </w:r>
      <w:r>
        <w:rPr>
          <w:rFonts w:hint="eastAsia"/>
        </w:rPr>
        <w:t>Network Partition Resilience</w:t>
      </w:r>
      <w:r>
        <w:rPr>
          <w:rFonts w:hint="eastAsia"/>
        </w:rPr>
        <w:t>）：</w:t>
      </w:r>
    </w:p>
    <w:p w:rsidR="002A3D1B" w:rsidRDefault="002A3D1B" w:rsidP="002A3D1B">
      <w:r>
        <w:rPr>
          <w:rFonts w:hint="eastAsia"/>
        </w:rPr>
        <w:t>在网络中的节点收到网络层面的攻击时（比如</w:t>
      </w:r>
      <w:r>
        <w:rPr>
          <w:rFonts w:hint="eastAsia"/>
        </w:rPr>
        <w:t xml:space="preserve"> DDoS </w:t>
      </w:r>
      <w:r>
        <w:rPr>
          <w:rFonts w:hint="eastAsia"/>
        </w:rPr>
        <w:t>拒绝服务攻击），可能会导致网络分片的产生，而一般的共识算法并不会将这种攻击考虑在其安全模型中；最新版的</w:t>
      </w:r>
      <w:r>
        <w:rPr>
          <w:rFonts w:hint="eastAsia"/>
        </w:rPr>
        <w:t xml:space="preserve"> Algorand </w:t>
      </w:r>
      <w:r>
        <w:rPr>
          <w:rFonts w:hint="eastAsia"/>
        </w:rPr>
        <w:t>算法中则将这种情况考虑在内，并且实现了即使在网络分片情况下，也能实现共识，并且快速恢复。</w:t>
      </w:r>
    </w:p>
    <w:p w:rsidR="002A3D1B" w:rsidRDefault="002A3D1B" w:rsidP="002A3D1B">
      <w:r>
        <w:rPr>
          <w:rFonts w:hint="eastAsia"/>
        </w:rPr>
        <w:t>这些都是在实际的分布式系统中，尤其是区块链系统中非常需要的特性。</w:t>
      </w:r>
    </w:p>
    <w:p w:rsidR="002A3D1B" w:rsidRDefault="002A3D1B" w:rsidP="002A3D1B">
      <w:r>
        <w:rPr>
          <w:rFonts w:hint="eastAsia"/>
        </w:rPr>
        <w:t>所以可以看出来，</w:t>
      </w:r>
      <w:r>
        <w:rPr>
          <w:rFonts w:hint="eastAsia"/>
        </w:rPr>
        <w:t xml:space="preserve">Algorand </w:t>
      </w:r>
      <w:r>
        <w:rPr>
          <w:rFonts w:hint="eastAsia"/>
        </w:rPr>
        <w:t>是一个非常实用，非常适合区块链的共识算法。</w:t>
      </w:r>
    </w:p>
    <w:p w:rsidR="002A3D1B" w:rsidRDefault="002A3D1B" w:rsidP="002A3D1B">
      <w:r>
        <w:rPr>
          <w:rFonts w:hint="eastAsia"/>
        </w:rPr>
        <w:t>那如果有朋友想在自己的项目里使用</w:t>
      </w:r>
      <w:r>
        <w:rPr>
          <w:rFonts w:hint="eastAsia"/>
        </w:rPr>
        <w:t xml:space="preserve"> Algorand </w:t>
      </w:r>
      <w:r>
        <w:rPr>
          <w:rFonts w:hint="eastAsia"/>
        </w:rPr>
        <w:t>算法的话</w:t>
      </w:r>
    </w:p>
    <w:p w:rsidR="002A3D1B" w:rsidRDefault="002A3D1B" w:rsidP="002A3D1B">
      <w:r>
        <w:rPr>
          <w:rFonts w:hint="eastAsia"/>
        </w:rPr>
        <w:t>请联系我</w:t>
      </w:r>
    </w:p>
    <w:p w:rsidR="002A3D1B" w:rsidRDefault="002A3D1B" w:rsidP="002A3D1B">
      <w:r>
        <w:rPr>
          <w:rFonts w:hint="eastAsia"/>
        </w:rPr>
        <w:t>最后还有一点</w:t>
      </w:r>
    </w:p>
    <w:p w:rsidR="002A3D1B" w:rsidRDefault="002A3D1B" w:rsidP="002A3D1B">
      <w:r>
        <w:rPr>
          <w:rFonts w:hint="eastAsia"/>
        </w:rPr>
        <w:t>是区块链的安全</w:t>
      </w:r>
    </w:p>
    <w:p w:rsidR="002A3D1B" w:rsidRDefault="002A3D1B" w:rsidP="002A3D1B">
      <w:r>
        <w:rPr>
          <w:rFonts w:hint="eastAsia"/>
        </w:rPr>
        <w:t>到这里我们就已经学习了什么是</w:t>
      </w:r>
      <w:r>
        <w:rPr>
          <w:rFonts w:hint="eastAsia"/>
        </w:rPr>
        <w:t xml:space="preserve"> BFT </w:t>
      </w:r>
      <w:r>
        <w:rPr>
          <w:rFonts w:hint="eastAsia"/>
        </w:rPr>
        <w:t>共识算法，了解了它的网络假设和安全性假设，并且也已经了解了几种经典的算法。</w:t>
      </w:r>
    </w:p>
    <w:p w:rsidR="002A3D1B" w:rsidRDefault="002A3D1B" w:rsidP="002A3D1B">
      <w:r>
        <w:rPr>
          <w:rFonts w:hint="eastAsia"/>
        </w:rPr>
        <w:t>然而，区块链还需要解决一个问题：</w:t>
      </w:r>
    </w:p>
    <w:p w:rsidR="002A3D1B" w:rsidRDefault="002A3D1B" w:rsidP="002A3D1B">
      <w:r>
        <w:rPr>
          <w:rFonts w:hint="eastAsia"/>
        </w:rPr>
        <w:t>上面的大多数</w:t>
      </w:r>
      <w:r>
        <w:rPr>
          <w:rFonts w:hint="eastAsia"/>
        </w:rPr>
        <w:t xml:space="preserve"> BFT </w:t>
      </w:r>
      <w:r>
        <w:rPr>
          <w:rFonts w:hint="eastAsia"/>
        </w:rPr>
        <w:t>共识协议只能保证在拜占庭节点数量小于</w:t>
      </w:r>
      <w:r>
        <w:rPr>
          <w:rFonts w:hint="eastAsia"/>
        </w:rPr>
        <w:t>1/3</w:t>
      </w:r>
      <w:r>
        <w:rPr>
          <w:rFonts w:hint="eastAsia"/>
        </w:rPr>
        <w:t>的情况下正常运转</w:t>
      </w:r>
    </w:p>
    <w:p w:rsidR="002A3D1B" w:rsidRDefault="002A3D1B" w:rsidP="002A3D1B">
      <w:r>
        <w:rPr>
          <w:rFonts w:hint="eastAsia"/>
        </w:rPr>
        <w:t>可一条区块链，尤其是无须许可的区块链（即任何人都可以加入成为节点），恶意节点的数量可能远远大于这个比例</w:t>
      </w:r>
    </w:p>
    <w:p w:rsidR="002A3D1B" w:rsidRDefault="002A3D1B" w:rsidP="002A3D1B">
      <w:r>
        <w:rPr>
          <w:rFonts w:hint="eastAsia"/>
        </w:rPr>
        <w:t>这种情况下要如何才能保证共识协议和区块链的安全呢？</w:t>
      </w:r>
    </w:p>
    <w:p w:rsidR="002A3D1B" w:rsidRDefault="002A3D1B" w:rsidP="002A3D1B">
      <w:r>
        <w:rPr>
          <w:rFonts w:hint="eastAsia"/>
        </w:rPr>
        <w:t>这时候就需要一些</w:t>
      </w:r>
      <w:r>
        <w:rPr>
          <w:rFonts w:hint="eastAsia"/>
        </w:rPr>
        <w:t xml:space="preserve"> </w:t>
      </w:r>
      <w:r>
        <w:rPr>
          <w:rFonts w:hint="eastAsia"/>
        </w:rPr>
        <w:t>节点准入机制</w:t>
      </w:r>
      <w:r>
        <w:rPr>
          <w:rFonts w:hint="eastAsia"/>
        </w:rPr>
        <w:t xml:space="preserve"> </w:t>
      </w:r>
      <w:r>
        <w:rPr>
          <w:rFonts w:hint="eastAsia"/>
        </w:rPr>
        <w:t>了。</w:t>
      </w:r>
    </w:p>
    <w:p w:rsidR="002A3D1B" w:rsidRDefault="002A3D1B" w:rsidP="002A3D1B">
      <w:r>
        <w:rPr>
          <w:rFonts w:hint="eastAsia"/>
        </w:rPr>
        <w:t>一般的节点准入机制，都会使用经济激励，来激励善良的节点加入共识过程中，并劝退那些作恶的节点，从而保证区块链网络中的节点们满足</w:t>
      </w:r>
      <w:r>
        <w:rPr>
          <w:rFonts w:hint="eastAsia"/>
        </w:rPr>
        <w:t xml:space="preserve"> BFT </w:t>
      </w:r>
      <w:r>
        <w:rPr>
          <w:rFonts w:hint="eastAsia"/>
        </w:rPr>
        <w:t>共识算法所需要的安全性假设。</w:t>
      </w:r>
    </w:p>
    <w:p w:rsidR="002A3D1B" w:rsidRDefault="002A3D1B" w:rsidP="002A3D1B">
      <w:r>
        <w:rPr>
          <w:rFonts w:hint="eastAsia"/>
        </w:rPr>
        <w:t>下面我们就简单介绍三个最常见的准入机制：</w:t>
      </w:r>
      <w:r>
        <w:rPr>
          <w:rFonts w:hint="eastAsia"/>
        </w:rPr>
        <w:t>PoW</w:t>
      </w:r>
      <w:r>
        <w:rPr>
          <w:rFonts w:hint="eastAsia"/>
        </w:rPr>
        <w:t>，</w:t>
      </w:r>
      <w:r>
        <w:rPr>
          <w:rFonts w:hint="eastAsia"/>
        </w:rPr>
        <w:t xml:space="preserve">PoC </w:t>
      </w:r>
      <w:r>
        <w:rPr>
          <w:rFonts w:hint="eastAsia"/>
        </w:rPr>
        <w:t>和</w:t>
      </w:r>
      <w:r>
        <w:rPr>
          <w:rFonts w:hint="eastAsia"/>
        </w:rPr>
        <w:t xml:space="preserve"> PoS</w:t>
      </w:r>
      <w:r>
        <w:rPr>
          <w:rFonts w:hint="eastAsia"/>
        </w:rPr>
        <w:t>。</w:t>
      </w:r>
    </w:p>
    <w:p w:rsidR="002A3D1B" w:rsidRDefault="002A3D1B" w:rsidP="002A3D1B">
      <w:r>
        <w:rPr>
          <w:rFonts w:hint="eastAsia"/>
        </w:rPr>
        <w:t>要注意的是接下来关于准入机制的讨论就已经不在共识算法的范畴内了。</w:t>
      </w:r>
    </w:p>
    <w:p w:rsidR="002A3D1B" w:rsidRDefault="002A3D1B" w:rsidP="002A3D1B">
      <w:r>
        <w:rPr>
          <w:rFonts w:hint="eastAsia"/>
        </w:rPr>
        <w:t>他们是在区块链系统中，为了保证系统安全性，而必须配合共识算法而存在的机制。</w:t>
      </w:r>
    </w:p>
    <w:p w:rsidR="002A3D1B" w:rsidRDefault="002A3D1B" w:rsidP="002A3D1B">
      <w:r>
        <w:rPr>
          <w:rFonts w:hint="eastAsia"/>
        </w:rPr>
        <w:t>这也是为什么本质上</w:t>
      </w:r>
      <w:r>
        <w:rPr>
          <w:rFonts w:hint="eastAsia"/>
        </w:rPr>
        <w:t xml:space="preserve"> PoW </w:t>
      </w:r>
      <w:r>
        <w:rPr>
          <w:rFonts w:hint="eastAsia"/>
        </w:rPr>
        <w:t>和</w:t>
      </w:r>
      <w:r>
        <w:rPr>
          <w:rFonts w:hint="eastAsia"/>
        </w:rPr>
        <w:t xml:space="preserve"> PoS </w:t>
      </w:r>
      <w:r>
        <w:rPr>
          <w:rFonts w:hint="eastAsia"/>
        </w:rPr>
        <w:t>并不是共识算法。</w:t>
      </w:r>
    </w:p>
    <w:p w:rsidR="002A3D1B" w:rsidRDefault="002A3D1B" w:rsidP="002A3D1B">
      <w:r>
        <w:rPr>
          <w:rFonts w:hint="eastAsia"/>
        </w:rPr>
        <w:t>工作量证明机制要求节点通过进行集中的运算从而计算出一个满足特定要求的数值（称为哈希值），并且可以大致推算出节点为了计算这个数值而花费了多少计算资源。</w:t>
      </w:r>
    </w:p>
    <w:p w:rsidR="002A3D1B" w:rsidRDefault="002A3D1B" w:rsidP="002A3D1B">
      <w:r>
        <w:rPr>
          <w:rFonts w:hint="eastAsia"/>
        </w:rPr>
        <w:t>该机制最早被应用在防止垃圾邮件这个应用上，不过它最有名的应该是在比特币中的应用了，下面我们就用比特币来举例解释</w:t>
      </w:r>
      <w:r>
        <w:rPr>
          <w:rFonts w:hint="eastAsia"/>
        </w:rPr>
        <w:t xml:space="preserve"> PoW </w:t>
      </w:r>
      <w:r>
        <w:rPr>
          <w:rFonts w:hint="eastAsia"/>
        </w:rPr>
        <w:t>如何保证区块链的安全性。</w:t>
      </w:r>
    </w:p>
    <w:p w:rsidR="002A3D1B" w:rsidRDefault="002A3D1B" w:rsidP="002A3D1B">
      <w:r>
        <w:rPr>
          <w:rFonts w:hint="eastAsia"/>
        </w:rPr>
        <w:t>比特币协议要求，一个节点如果想要作为节点参与到共识中去，那就必须要提交一个合格的</w:t>
      </w:r>
      <w:r>
        <w:rPr>
          <w:rFonts w:hint="eastAsia"/>
        </w:rPr>
        <w:t xml:space="preserve"> PoW </w:t>
      </w:r>
      <w:r>
        <w:rPr>
          <w:rFonts w:hint="eastAsia"/>
        </w:rPr>
        <w:t>证明。</w:t>
      </w:r>
    </w:p>
    <w:p w:rsidR="002A3D1B" w:rsidRDefault="002A3D1B" w:rsidP="002A3D1B">
      <w:r>
        <w:rPr>
          <w:rFonts w:hint="eastAsia"/>
        </w:rPr>
        <w:t>比特币协议保证了每个</w:t>
      </w:r>
      <w:r>
        <w:rPr>
          <w:rFonts w:hint="eastAsia"/>
        </w:rPr>
        <w:t xml:space="preserve"> PoW </w:t>
      </w:r>
      <w:r>
        <w:rPr>
          <w:rFonts w:hint="eastAsia"/>
        </w:rPr>
        <w:t>证明的计算大致需要花费</w:t>
      </w:r>
      <w:r>
        <w:rPr>
          <w:rFonts w:hint="eastAsia"/>
        </w:rPr>
        <w:t>10</w:t>
      </w:r>
      <w:r>
        <w:rPr>
          <w:rFonts w:hint="eastAsia"/>
        </w:rPr>
        <w:t>分钟，从而满足了中本聪共识需要的同步网络假设。</w:t>
      </w:r>
    </w:p>
    <w:p w:rsidR="002A3D1B" w:rsidRDefault="002A3D1B" w:rsidP="002A3D1B">
      <w:r>
        <w:rPr>
          <w:rFonts w:hint="eastAsia"/>
        </w:rPr>
        <w:t>这样，当一个节点想要参与到共识中时，他就必须要花费足够的计算资源才可以，在比特币中这些资源也被称为算力。</w:t>
      </w:r>
    </w:p>
    <w:p w:rsidR="002A3D1B" w:rsidRDefault="002A3D1B" w:rsidP="002A3D1B">
      <w:r>
        <w:rPr>
          <w:rFonts w:hint="eastAsia"/>
        </w:rPr>
        <w:t>对于一个敌手（</w:t>
      </w:r>
      <w:r>
        <w:rPr>
          <w:rFonts w:hint="eastAsia"/>
        </w:rPr>
        <w:t>Adversary</w:t>
      </w:r>
      <w:r>
        <w:rPr>
          <w:rFonts w:hint="eastAsia"/>
        </w:rPr>
        <w:t>）来说，如果他想要成功攻击比特币网络，成功的在中本聪共识的限制下强行让大家对他发送的恶意信息进行共识，他就需要持续花费大量资源，去控制大量的算力，这就是俗称的</w:t>
      </w:r>
      <w:r>
        <w:rPr>
          <w:rFonts w:hint="eastAsia"/>
        </w:rPr>
        <w:t>51%</w:t>
      </w:r>
      <w:r>
        <w:rPr>
          <w:rFonts w:hint="eastAsia"/>
        </w:rPr>
        <w:t>攻击。</w:t>
      </w:r>
    </w:p>
    <w:p w:rsidR="002A3D1B" w:rsidRDefault="002A3D1B" w:rsidP="002A3D1B">
      <w:r>
        <w:rPr>
          <w:rFonts w:hint="eastAsia"/>
        </w:rPr>
        <w:t>安全性实质上是</w:t>
      </w:r>
      <w:r>
        <w:rPr>
          <w:rFonts w:hint="eastAsia"/>
        </w:rPr>
        <w:t xml:space="preserve"> </w:t>
      </w:r>
      <w:r>
        <w:rPr>
          <w:rFonts w:hint="eastAsia"/>
        </w:rPr>
        <w:t>攻击成本</w:t>
      </w:r>
      <w:r>
        <w:rPr>
          <w:rFonts w:hint="eastAsia"/>
        </w:rPr>
        <w:t xml:space="preserve"> </w:t>
      </w:r>
      <w:r>
        <w:rPr>
          <w:rFonts w:hint="eastAsia"/>
        </w:rPr>
        <w:t>和</w:t>
      </w:r>
      <w:r>
        <w:rPr>
          <w:rFonts w:hint="eastAsia"/>
        </w:rPr>
        <w:t xml:space="preserve"> </w:t>
      </w:r>
      <w:r>
        <w:rPr>
          <w:rFonts w:hint="eastAsia"/>
        </w:rPr>
        <w:t>攻击收益</w:t>
      </w:r>
      <w:r>
        <w:rPr>
          <w:rFonts w:hint="eastAsia"/>
        </w:rPr>
        <w:t xml:space="preserve"> </w:t>
      </w:r>
      <w:r>
        <w:rPr>
          <w:rFonts w:hint="eastAsia"/>
        </w:rPr>
        <w:t>的比值。</w:t>
      </w:r>
    </w:p>
    <w:p w:rsidR="002A3D1B" w:rsidRDefault="002A3D1B" w:rsidP="002A3D1B">
      <w:r>
        <w:rPr>
          <w:rFonts w:hint="eastAsia"/>
        </w:rPr>
        <w:t>在比特币这个例子中，根据挖矿市场算力的价格和比特币的市值，我们可以分别大致估算出</w:t>
      </w:r>
      <w:r>
        <w:rPr>
          <w:rFonts w:hint="eastAsia"/>
        </w:rPr>
        <w:t>51%</w:t>
      </w:r>
      <w:r>
        <w:rPr>
          <w:rFonts w:hint="eastAsia"/>
        </w:rPr>
        <w:t>攻击所需要的成本和成功后能获得的收益。</w:t>
      </w:r>
    </w:p>
    <w:p w:rsidR="002A3D1B" w:rsidRDefault="002A3D1B" w:rsidP="002A3D1B">
      <w:r>
        <w:rPr>
          <w:rFonts w:hint="eastAsia"/>
        </w:rPr>
        <w:t>将两者进行对比我们就能发现，过大的攻击成本和不成比例的攻击收益，足以构成劝退攻击</w:t>
      </w:r>
      <w:r>
        <w:rPr>
          <w:rFonts w:hint="eastAsia"/>
        </w:rPr>
        <w:lastRenderedPageBreak/>
        <w:t>者的城墙。</w:t>
      </w:r>
    </w:p>
    <w:p w:rsidR="002A3D1B" w:rsidRDefault="002A3D1B" w:rsidP="002A3D1B">
      <w:r>
        <w:rPr>
          <w:rFonts w:hint="eastAsia"/>
        </w:rPr>
        <w:t>也正是因为如此，</w:t>
      </w:r>
      <w:r>
        <w:rPr>
          <w:rFonts w:hint="eastAsia"/>
        </w:rPr>
        <w:t xml:space="preserve">PoW </w:t>
      </w:r>
      <w:r>
        <w:rPr>
          <w:rFonts w:hint="eastAsia"/>
        </w:rPr>
        <w:t>确实能保证比特币系统的安全。</w:t>
      </w:r>
    </w:p>
    <w:p w:rsidR="002A3D1B" w:rsidRDefault="002A3D1B" w:rsidP="002A3D1B">
      <w:r>
        <w:rPr>
          <w:rFonts w:hint="eastAsia"/>
        </w:rPr>
        <w:t xml:space="preserve">PoC </w:t>
      </w:r>
      <w:r>
        <w:rPr>
          <w:rFonts w:hint="eastAsia"/>
        </w:rPr>
        <w:t>空间证明是最近一段时间算是比较网红的节点准入机制。</w:t>
      </w:r>
    </w:p>
    <w:p w:rsidR="002A3D1B" w:rsidRDefault="002A3D1B" w:rsidP="002A3D1B">
      <w:r>
        <w:rPr>
          <w:rFonts w:hint="eastAsia"/>
        </w:rPr>
        <w:t>它的大致想法是使用硬盘的空间来替代</w:t>
      </w:r>
      <w:r>
        <w:rPr>
          <w:rFonts w:hint="eastAsia"/>
        </w:rPr>
        <w:t xml:space="preserve"> PoW </w:t>
      </w:r>
      <w:r>
        <w:rPr>
          <w:rFonts w:hint="eastAsia"/>
        </w:rPr>
        <w:t>中的计算资源。节点可以提供一个证据来证明自己拥有多大的存储空间，而拥有较大空间的节点便可以拥有更多的参与共识的权利。</w:t>
      </w:r>
    </w:p>
    <w:p w:rsidR="002A3D1B" w:rsidRDefault="002A3D1B" w:rsidP="002A3D1B">
      <w:r>
        <w:rPr>
          <w:rFonts w:hint="eastAsia"/>
        </w:rPr>
        <w:t xml:space="preserve">PoC </w:t>
      </w:r>
      <w:r>
        <w:rPr>
          <w:rFonts w:hint="eastAsia"/>
        </w:rPr>
        <w:t>其实本质与</w:t>
      </w:r>
      <w:r>
        <w:rPr>
          <w:rFonts w:hint="eastAsia"/>
        </w:rPr>
        <w:t xml:space="preserve"> PoW </w:t>
      </w:r>
      <w:r>
        <w:rPr>
          <w:rFonts w:hint="eastAsia"/>
        </w:rPr>
        <w:t>类似，只不过是将持续计算的成本换成了购买硬盘空间所需要的一次性成本。</w:t>
      </w:r>
    </w:p>
    <w:p w:rsidR="002A3D1B" w:rsidRDefault="002A3D1B" w:rsidP="002A3D1B">
      <w:r>
        <w:rPr>
          <w:rFonts w:hint="eastAsia"/>
        </w:rPr>
        <w:t>这种机制的好处是硬件设备不需要那么强的散热设备了，所以发出的噪音会小很多；同时主要成本从电价变成了单位存储空间的价格，让没有电力资源的人也可以参与其中，更加去中心化一些。</w:t>
      </w:r>
    </w:p>
    <w:p w:rsidR="002A3D1B" w:rsidRDefault="002A3D1B" w:rsidP="002A3D1B">
      <w:r>
        <w:rPr>
          <w:rFonts w:hint="eastAsia"/>
        </w:rPr>
        <w:t>不过这并不是说使用</w:t>
      </w:r>
      <w:r>
        <w:rPr>
          <w:rFonts w:hint="eastAsia"/>
        </w:rPr>
        <w:t xml:space="preserve"> PoC </w:t>
      </w:r>
      <w:r>
        <w:rPr>
          <w:rFonts w:hint="eastAsia"/>
        </w:rPr>
        <w:t>的项目都拥有与</w:t>
      </w:r>
      <w:r>
        <w:rPr>
          <w:rFonts w:hint="eastAsia"/>
        </w:rPr>
        <w:t xml:space="preserve"> PoW </w:t>
      </w:r>
      <w:r>
        <w:rPr>
          <w:rFonts w:hint="eastAsia"/>
        </w:rPr>
        <w:t>相同的安全性，我们还需要看其共识算法是否可靠等等。</w:t>
      </w:r>
    </w:p>
    <w:p w:rsidR="002A3D1B" w:rsidRDefault="002A3D1B" w:rsidP="002A3D1B">
      <w:r>
        <w:rPr>
          <w:rFonts w:hint="eastAsia"/>
        </w:rPr>
        <w:t xml:space="preserve">PoS </w:t>
      </w:r>
      <w:r>
        <w:rPr>
          <w:rFonts w:hint="eastAsia"/>
        </w:rPr>
        <w:t>权益证明是另一种的经典节点准入机制。</w:t>
      </w:r>
    </w:p>
    <w:p w:rsidR="002A3D1B" w:rsidRDefault="002A3D1B" w:rsidP="002A3D1B">
      <w:r>
        <w:rPr>
          <w:rFonts w:hint="eastAsia"/>
        </w:rPr>
        <w:t>它算是将上面两种进行了进一步的抽象，直接通过节点所拥有或抵押的加密货币的数量来计算节点能加入共识权重。</w:t>
      </w:r>
    </w:p>
    <w:p w:rsidR="002A3D1B" w:rsidRDefault="002A3D1B" w:rsidP="002A3D1B">
      <w:r>
        <w:rPr>
          <w:rFonts w:hint="eastAsia"/>
        </w:rPr>
        <w:t>比较有名的案例有</w:t>
      </w:r>
      <w:r>
        <w:rPr>
          <w:rFonts w:hint="eastAsia"/>
        </w:rPr>
        <w:t xml:space="preserve"> Delegated PoS </w:t>
      </w:r>
      <w:r>
        <w:rPr>
          <w:rFonts w:hint="eastAsia"/>
        </w:rPr>
        <w:t>和</w:t>
      </w:r>
      <w:r>
        <w:rPr>
          <w:rFonts w:hint="eastAsia"/>
        </w:rPr>
        <w:t xml:space="preserve"> Bonding PoS</w:t>
      </w:r>
    </w:p>
    <w:p w:rsidR="002A3D1B" w:rsidRDefault="002A3D1B" w:rsidP="002A3D1B">
      <w:r>
        <w:rPr>
          <w:rFonts w:hint="eastAsia"/>
        </w:rPr>
        <w:t>前者让所有持币者将币抵押给某个节点，从而使其成为</w:t>
      </w:r>
      <w:r>
        <w:rPr>
          <w:rFonts w:hint="eastAsia"/>
        </w:rPr>
        <w:t>21</w:t>
      </w:r>
      <w:r>
        <w:rPr>
          <w:rFonts w:hint="eastAsia"/>
        </w:rPr>
        <w:t>个共识节点中的一员</w:t>
      </w:r>
    </w:p>
    <w:p w:rsidR="002A3D1B" w:rsidRDefault="002A3D1B" w:rsidP="002A3D1B">
      <w:r>
        <w:rPr>
          <w:rFonts w:hint="eastAsia"/>
        </w:rPr>
        <w:t>后者让所有节点各自为自己抵押代币，并按照抵押的代币的数量来计算加入共识的权重</w:t>
      </w:r>
    </w:p>
    <w:p w:rsidR="002A3D1B" w:rsidRDefault="002A3D1B" w:rsidP="002A3D1B">
      <w:r>
        <w:rPr>
          <w:rFonts w:hint="eastAsia"/>
        </w:rPr>
        <w:t xml:space="preserve">Algorand </w:t>
      </w:r>
      <w:r>
        <w:rPr>
          <w:rFonts w:hint="eastAsia"/>
        </w:rPr>
        <w:t>也使用了</w:t>
      </w:r>
      <w:r>
        <w:rPr>
          <w:rFonts w:hint="eastAsia"/>
        </w:rPr>
        <w:t xml:space="preserve"> PoS </w:t>
      </w:r>
      <w:r>
        <w:rPr>
          <w:rFonts w:hint="eastAsia"/>
        </w:rPr>
        <w:t>作为节点准入机制。</w:t>
      </w:r>
    </w:p>
    <w:p w:rsidR="002A3D1B" w:rsidRDefault="002A3D1B" w:rsidP="002A3D1B">
      <w:r>
        <w:rPr>
          <w:rFonts w:hint="eastAsia"/>
        </w:rPr>
        <w:t>其做法非常简单直观，直接根据各节点所拥有的代币数量作为其被</w:t>
      </w:r>
      <w:r>
        <w:rPr>
          <w:rFonts w:hint="eastAsia"/>
        </w:rPr>
        <w:t xml:space="preserve"> VRF </w:t>
      </w:r>
      <w:r>
        <w:rPr>
          <w:rFonts w:hint="eastAsia"/>
        </w:rPr>
        <w:t>算法选中的权重：即账户上拥有越多的币，也就越容易被选中参与到共识中。</w:t>
      </w:r>
    </w:p>
    <w:p w:rsidR="002A3D1B" w:rsidRDefault="002A3D1B" w:rsidP="002A3D1B">
      <w:r>
        <w:rPr>
          <w:rFonts w:hint="eastAsia"/>
        </w:rPr>
        <w:t xml:space="preserve">Algorand </w:t>
      </w:r>
      <w:r>
        <w:rPr>
          <w:rFonts w:hint="eastAsia"/>
        </w:rPr>
        <w:t>的创始人</w:t>
      </w:r>
      <w:r>
        <w:rPr>
          <w:rFonts w:hint="eastAsia"/>
        </w:rPr>
        <w:t xml:space="preserve"> Prof. Silivo Micali </w:t>
      </w:r>
      <w:r>
        <w:rPr>
          <w:rFonts w:hint="eastAsia"/>
        </w:rPr>
        <w:t>将这种机制称为</w:t>
      </w:r>
      <w:r>
        <w:rPr>
          <w:rFonts w:hint="eastAsia"/>
        </w:rPr>
        <w:t xml:space="preserve"> Pure PoS</w:t>
      </w:r>
      <w:r>
        <w:rPr>
          <w:rFonts w:hint="eastAsia"/>
        </w:rPr>
        <w:t>，因为它不需要任何人去抵押代币，所有的代币都是随时流通着的。</w:t>
      </w:r>
    </w:p>
    <w:p w:rsidR="002A3D1B" w:rsidRDefault="002A3D1B" w:rsidP="002A3D1B">
      <w:r>
        <w:rPr>
          <w:rFonts w:hint="eastAsia"/>
        </w:rPr>
        <w:t>作为理性人的用户们总是对于流动性有着偏好，所以对于</w:t>
      </w:r>
      <w:r>
        <w:rPr>
          <w:rFonts w:hint="eastAsia"/>
        </w:rPr>
        <w:t xml:space="preserve"> Bonding PoS </w:t>
      </w:r>
      <w:r>
        <w:rPr>
          <w:rFonts w:hint="eastAsia"/>
        </w:rPr>
        <w:t>这种机制来说，并不会有很多人拿出币来进行抵押，这也就降低了区块链网络的攻击成本，对区块链和其上的资产的安全性构成了威胁。</w:t>
      </w:r>
    </w:p>
    <w:p w:rsidR="002A3D1B" w:rsidRDefault="002A3D1B" w:rsidP="002A3D1B">
      <w:r>
        <w:rPr>
          <w:rFonts w:hint="eastAsia"/>
        </w:rPr>
        <w:t>而</w:t>
      </w:r>
      <w:r>
        <w:rPr>
          <w:rFonts w:hint="eastAsia"/>
        </w:rPr>
        <w:t xml:space="preserve"> Pure PoS </w:t>
      </w:r>
      <w:r>
        <w:rPr>
          <w:rFonts w:hint="eastAsia"/>
        </w:rPr>
        <w:t>这种机制，并不要求用户抵押代币，网络中流通的所有代币基本上都将构成攻击成本，这就大大提升了攻击的门槛，从而提升了</w:t>
      </w:r>
      <w:r>
        <w:rPr>
          <w:rFonts w:hint="eastAsia"/>
        </w:rPr>
        <w:t xml:space="preserve"> Algorand </w:t>
      </w:r>
      <w:r>
        <w:rPr>
          <w:rFonts w:hint="eastAsia"/>
        </w:rPr>
        <w:t>平台和其上资产的安全性。</w:t>
      </w:r>
    </w:p>
    <w:p w:rsidR="002A3D1B" w:rsidRDefault="002A3D1B" w:rsidP="002A3D1B">
      <w:r>
        <w:rPr>
          <w:rFonts w:hint="eastAsia"/>
        </w:rPr>
        <w:t xml:space="preserve">ok </w:t>
      </w:r>
      <w:r>
        <w:rPr>
          <w:rFonts w:hint="eastAsia"/>
        </w:rPr>
        <w:t>了，最后总结一下：</w:t>
      </w:r>
    </w:p>
    <w:p w:rsidR="002A3D1B" w:rsidRDefault="002A3D1B" w:rsidP="002A3D1B">
      <w:r>
        <w:rPr>
          <w:rFonts w:hint="eastAsia"/>
        </w:rPr>
        <w:t>今天从最基础的分布式系统这一概念出发，介绍了共识算法的定义和它需要解决的问题，并延伸到了</w:t>
      </w:r>
      <w:r>
        <w:rPr>
          <w:rFonts w:hint="eastAsia"/>
        </w:rPr>
        <w:t xml:space="preserve"> BFT </w:t>
      </w:r>
      <w:r>
        <w:rPr>
          <w:rFonts w:hint="eastAsia"/>
        </w:rPr>
        <w:t>共识算法这一领域；同时大致讲解了几种最经典的</w:t>
      </w:r>
      <w:r>
        <w:rPr>
          <w:rFonts w:hint="eastAsia"/>
        </w:rPr>
        <w:t xml:space="preserve"> BFT </w:t>
      </w:r>
      <w:r>
        <w:rPr>
          <w:rFonts w:hint="eastAsia"/>
        </w:rPr>
        <w:t>共识算法；最后对区块链的安全性这一话题进行了讨论。</w:t>
      </w:r>
    </w:p>
    <w:p w:rsidR="002A3D1B" w:rsidRDefault="002A3D1B" w:rsidP="002A3D1B">
      <w:r>
        <w:rPr>
          <w:rFonts w:hint="eastAsia"/>
        </w:rPr>
        <w:t>标准的议论文结尾</w:t>
      </w:r>
    </w:p>
    <w:p w:rsidR="002A3D1B" w:rsidRDefault="002A3D1B" w:rsidP="002A3D1B">
      <w:r>
        <w:rPr>
          <w:rFonts w:hint="eastAsia"/>
        </w:rPr>
        <w:t>在此之后我们会对非常黑科技的共识算法</w:t>
      </w:r>
      <w:r>
        <w:rPr>
          <w:rFonts w:hint="eastAsia"/>
        </w:rPr>
        <w:t xml:space="preserve"> Algorand </w:t>
      </w:r>
      <w:r>
        <w:rPr>
          <w:rFonts w:hint="eastAsia"/>
        </w:rPr>
        <w:t>进行深入的讲解，来帮助大家进一步理解共识算法这一课题。</w:t>
      </w:r>
    </w:p>
    <w:p w:rsidR="002A3D1B" w:rsidRDefault="002A3D1B" w:rsidP="002A3D1B">
      <w:r>
        <w:rPr>
          <w:rFonts w:hint="eastAsia"/>
        </w:rPr>
        <w:t>最后再发两个参考链接：</w:t>
      </w:r>
    </w:p>
    <w:p w:rsidR="002A3D1B" w:rsidRDefault="002A3D1B" w:rsidP="002A3D1B">
      <w:r>
        <w:t>How Does Distributed Consensus Work?</w:t>
      </w:r>
    </w:p>
    <w:p w:rsidR="002A3D1B" w:rsidRDefault="002A3D1B" w:rsidP="002A3D1B">
      <w:r>
        <w:t>https://medium.com/s/story/lets-take-a-crack-at-understanding-distributed-consensus-dad23d0dc95</w:t>
      </w:r>
    </w:p>
    <w:p w:rsidR="002A3D1B" w:rsidRDefault="002A3D1B" w:rsidP="002A3D1B">
      <w:r>
        <w:rPr>
          <w:rFonts w:hint="eastAsia"/>
        </w:rPr>
        <w:t>What is the difference between PBFT, Tendermint, SBFT and HotStuff?</w:t>
      </w:r>
      <w:r>
        <w:rPr>
          <w:rFonts w:hint="eastAsia"/>
        </w:rPr>
        <w:t>：</w:t>
      </w:r>
      <w:r>
        <w:rPr>
          <w:rFonts w:hint="eastAsia"/>
        </w:rPr>
        <w:t>https://decentralizedthoughts.github.io/2019-06-23-what-is-the-difference-between/</w:t>
      </w:r>
    </w:p>
    <w:p w:rsidR="002A3D1B" w:rsidRDefault="002A3D1B" w:rsidP="002A3D1B"/>
    <w:p w:rsidR="002A3D1B" w:rsidRDefault="002A3D1B" w:rsidP="002A3D1B">
      <w:r>
        <w:rPr>
          <w:rFonts w:hint="eastAsia"/>
        </w:rPr>
        <w:t>参考阅读，有时间可以看看</w:t>
      </w:r>
    </w:p>
    <w:p w:rsidR="002A3D1B" w:rsidRPr="008033CF" w:rsidRDefault="002A3D1B" w:rsidP="002A3D1B">
      <w:pPr>
        <w:rPr>
          <w:rFonts w:hint="eastAsia"/>
        </w:rPr>
      </w:pPr>
      <w:r>
        <w:rPr>
          <w:rFonts w:hint="eastAsia"/>
        </w:rPr>
        <w:t>结束，可以开始提问啦</w:t>
      </w:r>
    </w:p>
    <w:sectPr w:rsidR="002A3D1B" w:rsidRPr="008033CF" w:rsidSect="00177071">
      <w:footerReference w:type="default" r:id="rId20"/>
      <w:pgSz w:w="11906" w:h="16838"/>
      <w:pgMar w:top="1440" w:right="1797" w:bottom="1440" w:left="1797" w:header="567" w:footer="709"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37F" w:rsidRDefault="0049037F">
      <w:r>
        <w:separator/>
      </w:r>
    </w:p>
  </w:endnote>
  <w:endnote w:type="continuationSeparator" w:id="0">
    <w:p w:rsidR="0049037F" w:rsidRDefault="0049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0A7" w:rsidRDefault="008060A7">
    <w:pPr>
      <w:jc w:val="center"/>
      <w:rPr>
        <w:rStyle w:val="3Char"/>
      </w:rPr>
    </w:pPr>
    <w:r>
      <w:rPr>
        <w:rStyle w:val="2Char"/>
        <w:rFonts w:hint="eastAsia"/>
      </w:rPr>
      <w:t>工程技术笔记</w:t>
    </w:r>
    <w:r w:rsidR="005253E3">
      <w:rPr>
        <w:rStyle w:val="3Char"/>
        <w:rFonts w:hint="eastAsia"/>
      </w:rPr>
      <w:t xml:space="preserve">                               </w:t>
    </w:r>
    <w:r>
      <w:rPr>
        <w:rStyle w:val="3Char"/>
      </w:rPr>
      <w:t xml:space="preserve">Guangzhou </w:t>
    </w:r>
    <w:r w:rsidR="005253E3">
      <w:rPr>
        <w:rStyle w:val="3Char"/>
      </w:rPr>
      <w:t>S</w:t>
    </w:r>
    <w:r w:rsidR="005253E3">
      <w:rPr>
        <w:rStyle w:val="3Char"/>
        <w:rFonts w:hint="eastAsia"/>
      </w:rPr>
      <w:t>unRun</w:t>
    </w:r>
    <w:r w:rsidR="005253E3">
      <w:rPr>
        <w:rStyle w:val="3Char"/>
      </w:rPr>
      <w:t xml:space="preserve"> N</w:t>
    </w:r>
    <w:r w:rsidR="005253E3">
      <w:rPr>
        <w:rStyle w:val="3Char"/>
        <w:rFonts w:hint="eastAsia"/>
      </w:rPr>
      <w:t>etworks</w:t>
    </w:r>
    <w:r w:rsidR="005253E3">
      <w:rPr>
        <w:rStyle w:val="3Char"/>
      </w:rPr>
      <w:t xml:space="preserve"> T</w:t>
    </w:r>
    <w:r w:rsidR="005253E3">
      <w:rPr>
        <w:rStyle w:val="3Char"/>
        <w:rFonts w:hint="eastAsia"/>
      </w:rPr>
      <w:t>echnology</w:t>
    </w:r>
    <w:r>
      <w:rPr>
        <w:rStyle w:val="3Char"/>
      </w:rPr>
      <w:t xml:space="preserve"> CO., LTD.</w:t>
    </w:r>
  </w:p>
  <w:p w:rsidR="008060A7" w:rsidRDefault="006C5A2C">
    <w:pPr>
      <w:pStyle w:val="30"/>
    </w:pPr>
    <w:r>
      <w:rPr>
        <w:b/>
        <w:noProof/>
      </w:rPr>
      <mc:AlternateContent>
        <mc:Choice Requires="wps">
          <w:drawing>
            <wp:anchor distT="0" distB="0" distL="114300" distR="114300" simplePos="0" relativeHeight="251657216" behindDoc="0" locked="0" layoutInCell="1" allowOverlap="1" wp14:anchorId="7871FE90" wp14:editId="483FC9CE">
              <wp:simplePos x="0" y="0"/>
              <wp:positionH relativeFrom="column">
                <wp:posOffset>-17145</wp:posOffset>
              </wp:positionH>
              <wp:positionV relativeFrom="paragraph">
                <wp:posOffset>3175</wp:posOffset>
              </wp:positionV>
              <wp:extent cx="5309870" cy="635"/>
              <wp:effectExtent l="11430" t="12700" r="12700" b="1524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870" cy="635"/>
                      </a:xfrm>
                      <a:prstGeom prst="line">
                        <a:avLst/>
                      </a:prstGeom>
                      <a:noFill/>
                      <a:ln w="12700">
                        <a:solidFill>
                          <a:srgbClr val="490C6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2C010" id="Line 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5pt" to="416.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" strokecolor="#490c6e" strokeweight="1pt"/>
          </w:pict>
        </mc:Fallback>
      </mc:AlternateContent>
    </w:r>
    <w:r w:rsidR="008060A7">
      <w:rPr>
        <w:rFonts w:hint="eastAsia"/>
      </w:rPr>
      <w:t xml:space="preserve"> </w:t>
    </w:r>
  </w:p>
  <w:p w:rsidR="008060A7" w:rsidRDefault="0019256C">
    <w:pPr>
      <w:jc w:val="center"/>
      <w:rPr>
        <w:rStyle w:val="a4"/>
      </w:rPr>
    </w:pPr>
    <w:r>
      <w:fldChar w:fldCharType="begin"/>
    </w:r>
    <w:r w:rsidR="008060A7">
      <w:rPr>
        <w:rStyle w:val="a4"/>
      </w:rPr>
      <w:instrText xml:space="preserve"> PAGE </w:instrText>
    </w:r>
    <w:r>
      <w:fldChar w:fldCharType="separate"/>
    </w:r>
    <w:r w:rsidR="00B86EED">
      <w:rPr>
        <w:rStyle w:val="a4"/>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94A" w:rsidRDefault="00C1094A" w:rsidP="00C1094A">
    <w:pPr>
      <w:jc w:val="center"/>
      <w:rPr>
        <w:rStyle w:val="3Char"/>
      </w:rPr>
    </w:pPr>
    <w:r>
      <w:rPr>
        <w:rStyle w:val="2Char"/>
        <w:rFonts w:hint="eastAsia"/>
      </w:rPr>
      <w:t>工程技术笔记</w:t>
    </w:r>
    <w:r>
      <w:rPr>
        <w:rStyle w:val="3Char"/>
        <w:rFonts w:hint="eastAsia"/>
      </w:rPr>
      <w:t xml:space="preserve">                               </w:t>
    </w:r>
    <w:r>
      <w:rPr>
        <w:rStyle w:val="3Char"/>
      </w:rPr>
      <w:t>Guangzhou S</w:t>
    </w:r>
    <w:r>
      <w:rPr>
        <w:rStyle w:val="3Char"/>
        <w:rFonts w:hint="eastAsia"/>
      </w:rPr>
      <w:t>unRun</w:t>
    </w:r>
    <w:r>
      <w:rPr>
        <w:rStyle w:val="3Char"/>
      </w:rPr>
      <w:t xml:space="preserve"> N</w:t>
    </w:r>
    <w:r>
      <w:rPr>
        <w:rStyle w:val="3Char"/>
        <w:rFonts w:hint="eastAsia"/>
      </w:rPr>
      <w:t>etworks</w:t>
    </w:r>
    <w:r>
      <w:rPr>
        <w:rStyle w:val="3Char"/>
      </w:rPr>
      <w:t xml:space="preserve"> T</w:t>
    </w:r>
    <w:r>
      <w:rPr>
        <w:rStyle w:val="3Char"/>
        <w:rFonts w:hint="eastAsia"/>
      </w:rPr>
      <w:t>echnology</w:t>
    </w:r>
    <w:r>
      <w:rPr>
        <w:rStyle w:val="3Char"/>
      </w:rPr>
      <w:t xml:space="preserve"> CO., LTD.</w:t>
    </w:r>
  </w:p>
  <w:p w:rsidR="00C1094A" w:rsidRDefault="006C5A2C" w:rsidP="00C1094A">
    <w:pPr>
      <w:pStyle w:val="30"/>
    </w:pPr>
    <w:r>
      <w:rPr>
        <w:b/>
        <w:noProof/>
      </w:rPr>
      <mc:AlternateContent>
        <mc:Choice Requires="wps">
          <w:drawing>
            <wp:anchor distT="0" distB="0" distL="114300" distR="114300" simplePos="0" relativeHeight="251658240" behindDoc="0" locked="0" layoutInCell="1" allowOverlap="1">
              <wp:simplePos x="0" y="0"/>
              <wp:positionH relativeFrom="column">
                <wp:posOffset>-17145</wp:posOffset>
              </wp:positionH>
              <wp:positionV relativeFrom="paragraph">
                <wp:posOffset>3175</wp:posOffset>
              </wp:positionV>
              <wp:extent cx="5309870" cy="635"/>
              <wp:effectExtent l="11430" t="12700" r="12700" b="1524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870" cy="635"/>
                      </a:xfrm>
                      <a:prstGeom prst="line">
                        <a:avLst/>
                      </a:prstGeom>
                      <a:noFill/>
                      <a:ln w="12700">
                        <a:solidFill>
                          <a:srgbClr val="490C6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C72A1" id="Line 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5pt" to="416.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" strokecolor="#490c6e" strokeweight="1pt"/>
          </w:pict>
        </mc:Fallback>
      </mc:AlternateContent>
    </w:r>
    <w:r w:rsidR="00C1094A">
      <w:rPr>
        <w:rFonts w:hint="eastAsia"/>
      </w:rPr>
      <w:t xml:space="preserve"> </w:t>
    </w:r>
  </w:p>
  <w:p w:rsidR="008060A7" w:rsidRPr="00C1094A" w:rsidRDefault="00C1094A" w:rsidP="00C1094A">
    <w:pPr>
      <w:jc w:val="center"/>
      <w:rPr>
        <w:rStyle w:val="a4"/>
      </w:rPr>
    </w:pPr>
    <w:r>
      <w:fldChar w:fldCharType="begin"/>
    </w:r>
    <w:r>
      <w:rPr>
        <w:rStyle w:val="a4"/>
      </w:rPr>
      <w:instrText xml:space="preserve"> PAGE </w:instrText>
    </w:r>
    <w:r>
      <w:fldChar w:fldCharType="separate"/>
    </w:r>
    <w:r w:rsidR="00B86EED">
      <w:rPr>
        <w:rStyle w:val="a4"/>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37F" w:rsidRDefault="0049037F">
      <w:r>
        <w:separator/>
      </w:r>
    </w:p>
  </w:footnote>
  <w:footnote w:type="continuationSeparator" w:id="0">
    <w:p w:rsidR="0049037F" w:rsidRDefault="004903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pStyle w:val="1"/>
      <w:suff w:val="space"/>
      <w:lvlText w:val="%1."/>
      <w:lvlJc w:val="left"/>
      <w:pPr>
        <w:ind w:left="0" w:firstLine="0"/>
      </w:pPr>
      <w:rPr>
        <w:rFonts w:ascii="Arial" w:hAnsi="Arial" w:hint="default"/>
        <w:b/>
        <w:i w:val="0"/>
        <w:caps w:val="0"/>
        <w:strike w:val="0"/>
        <w:dstrike w:val="0"/>
        <w:vanish w:val="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578"/>
        </w:tabs>
        <w:ind w:left="0" w:firstLine="0"/>
      </w:pPr>
      <w:rPr>
        <w:rFonts w:ascii="Arial" w:hAnsi="Arial" w:hint="default"/>
        <w:b/>
        <w:i w:val="0"/>
        <w:sz w:val="24"/>
      </w:rPr>
    </w:lvl>
    <w:lvl w:ilvl="2">
      <w:start w:val="1"/>
      <w:numFmt w:val="decimal"/>
      <w:pStyle w:val="3"/>
      <w:lvlText w:val="%1.%2.%3"/>
      <w:lvlJc w:val="left"/>
      <w:pPr>
        <w:tabs>
          <w:tab w:val="num" w:pos="578"/>
        </w:tabs>
        <w:ind w:left="0" w:firstLine="0"/>
      </w:pPr>
      <w:rPr>
        <w:rFonts w:ascii="Arial" w:hAnsi="Arial" w:hint="default"/>
        <w:b/>
        <w:i w:val="0"/>
        <w:sz w:val="21"/>
      </w:rPr>
    </w:lvl>
    <w:lvl w:ilvl="3">
      <w:start w:val="1"/>
      <w:numFmt w:val="decimal"/>
      <w:pStyle w:val="4"/>
      <w:lvlText w:val="%4."/>
      <w:lvlJc w:val="left"/>
      <w:pPr>
        <w:tabs>
          <w:tab w:val="num" w:pos="862"/>
        </w:tabs>
        <w:ind w:left="0" w:firstLine="420"/>
      </w:pPr>
      <w:rPr>
        <w:rFonts w:ascii="Arial" w:hAnsi="Arial" w:hint="default"/>
        <w:b w:val="0"/>
        <w:i w:val="0"/>
        <w:sz w:val="21"/>
      </w:rPr>
    </w:lvl>
    <w:lvl w:ilvl="4">
      <w:start w:val="1"/>
      <w:numFmt w:val="decimal"/>
      <w:lvlText w:val="%1.%2.%3.%4.%5"/>
      <w:lvlJc w:val="left"/>
      <w:pPr>
        <w:tabs>
          <w:tab w:val="num" w:pos="4440"/>
        </w:tabs>
        <w:ind w:left="4440" w:hanging="1080"/>
      </w:pPr>
      <w:rPr>
        <w:rFonts w:hint="default"/>
      </w:rPr>
    </w:lvl>
    <w:lvl w:ilvl="5">
      <w:start w:val="1"/>
      <w:numFmt w:val="decimal"/>
      <w:lvlText w:val="%1.%2.%3.%4.%5.%6"/>
      <w:lvlJc w:val="left"/>
      <w:pPr>
        <w:tabs>
          <w:tab w:val="num" w:pos="4860"/>
        </w:tabs>
        <w:ind w:left="4860" w:hanging="1080"/>
      </w:pPr>
      <w:rPr>
        <w:rFonts w:hint="default"/>
      </w:rPr>
    </w:lvl>
    <w:lvl w:ilvl="6">
      <w:start w:val="1"/>
      <w:numFmt w:val="decimal"/>
      <w:suff w:val="space"/>
      <w:lvlText w:val="图%1.%7 "/>
      <w:lvlJc w:val="center"/>
      <w:pPr>
        <w:ind w:left="1620" w:firstLine="0"/>
      </w:pPr>
      <w:rPr>
        <w:rFonts w:hint="default"/>
      </w:rPr>
    </w:lvl>
    <w:lvl w:ilvl="7">
      <w:start w:val="1"/>
      <w:numFmt w:val="decimal"/>
      <w:suff w:val="space"/>
      <w:lvlText w:val="表%1.%8 "/>
      <w:lvlJc w:val="center"/>
      <w:pPr>
        <w:ind w:left="1620" w:firstLine="0"/>
      </w:pPr>
      <w:rPr>
        <w:rFonts w:hint="default"/>
      </w:rPr>
    </w:lvl>
    <w:lvl w:ilvl="8">
      <w:start w:val="1"/>
      <w:numFmt w:val="decimal"/>
      <w:suff w:val="space"/>
      <w:lvlText w:val="程序%1.%9 "/>
      <w:lvlJc w:val="center"/>
      <w:pPr>
        <w:ind w:left="1620" w:firstLine="0"/>
      </w:pPr>
      <w:rPr>
        <w:rFonts w:hint="default"/>
      </w:rPr>
    </w:lvl>
  </w:abstractNum>
  <w:abstractNum w:abstractNumId="1" w15:restartNumberingAfterBreak="0">
    <w:nsid w:val="0000000B"/>
    <w:multiLevelType w:val="multilevel"/>
    <w:tmpl w:val="0000000B"/>
    <w:lvl w:ilvl="0">
      <w:start w:val="1"/>
      <w:numFmt w:val="upperLetter"/>
      <w:suff w:val="space"/>
      <w:lvlText w:val="附录%1"/>
      <w:lvlJc w:val="center"/>
      <w:pPr>
        <w:ind w:left="0" w:firstLine="0"/>
      </w:pPr>
      <w:rPr>
        <w:rFonts w:ascii="Arial" w:eastAsia="黑体" w:hAnsi="Arial" w:hint="default"/>
        <w:b/>
        <w:i w:val="0"/>
        <w:sz w:val="28"/>
      </w:rPr>
    </w:lvl>
    <w:lvl w:ilvl="1">
      <w:start w:val="1"/>
      <w:numFmt w:val="decimal"/>
      <w:lvlText w:val="%1.%2"/>
      <w:lvlJc w:val="left"/>
      <w:pPr>
        <w:tabs>
          <w:tab w:val="num" w:pos="578"/>
        </w:tabs>
        <w:ind w:left="0" w:firstLine="0"/>
      </w:pPr>
      <w:rPr>
        <w:rFonts w:ascii="Arial" w:eastAsia="黑体" w:hAnsi="Arial" w:hint="default"/>
        <w:b/>
        <w:i w:val="0"/>
        <w:sz w:val="24"/>
      </w:rPr>
    </w:lvl>
    <w:lvl w:ilvl="2">
      <w:start w:val="1"/>
      <w:numFmt w:val="decimal"/>
      <w:lvlText w:val="%1.%2.%3"/>
      <w:lvlJc w:val="left"/>
      <w:pPr>
        <w:tabs>
          <w:tab w:val="num" w:pos="578"/>
        </w:tabs>
        <w:ind w:left="0" w:firstLine="0"/>
      </w:pPr>
      <w:rPr>
        <w:rFonts w:ascii="Arial" w:eastAsia="黑体" w:hAnsi="Arial" w:hint="default"/>
        <w:b/>
        <w:i w:val="0"/>
        <w:sz w:val="21"/>
      </w:rPr>
    </w:lvl>
    <w:lvl w:ilvl="3">
      <w:start w:val="1"/>
      <w:numFmt w:val="lowerLetter"/>
      <w:lvlText w:val="%4)"/>
      <w:lvlJc w:val="left"/>
      <w:pPr>
        <w:tabs>
          <w:tab w:val="num" w:pos="2976"/>
        </w:tabs>
        <w:ind w:left="2551" w:firstLine="0"/>
      </w:pPr>
      <w:rPr>
        <w:rFonts w:hint="eastAsia"/>
      </w:rPr>
    </w:lvl>
    <w:lvl w:ilvl="4">
      <w:start w:val="1"/>
      <w:numFmt w:val="decimal"/>
      <w:lvlText w:val="(%5)"/>
      <w:lvlJc w:val="left"/>
      <w:pPr>
        <w:tabs>
          <w:tab w:val="num" w:pos="3827"/>
        </w:tabs>
        <w:ind w:left="3402" w:firstLine="0"/>
      </w:pPr>
      <w:rPr>
        <w:rFonts w:hint="eastAsia"/>
      </w:rPr>
    </w:lvl>
    <w:lvl w:ilvl="5">
      <w:start w:val="1"/>
      <w:numFmt w:val="lowerLetter"/>
      <w:lvlText w:val="(%6)"/>
      <w:lvlJc w:val="left"/>
      <w:pPr>
        <w:tabs>
          <w:tab w:val="num" w:pos="4677"/>
        </w:tabs>
        <w:ind w:left="4252" w:firstLine="0"/>
      </w:pPr>
      <w:rPr>
        <w:rFonts w:hint="eastAsia"/>
      </w:rPr>
    </w:lvl>
    <w:lvl w:ilvl="6">
      <w:start w:val="1"/>
      <w:numFmt w:val="lowerRoman"/>
      <w:lvlText w:val="(%7)"/>
      <w:lvlJc w:val="left"/>
      <w:pPr>
        <w:tabs>
          <w:tab w:val="num" w:pos="5528"/>
        </w:tabs>
        <w:ind w:left="5102" w:firstLine="0"/>
      </w:pPr>
      <w:rPr>
        <w:rFonts w:hint="eastAsia"/>
      </w:rPr>
    </w:lvl>
    <w:lvl w:ilvl="7">
      <w:start w:val="1"/>
      <w:numFmt w:val="lowerLetter"/>
      <w:lvlText w:val="(%8)"/>
      <w:lvlJc w:val="left"/>
      <w:pPr>
        <w:tabs>
          <w:tab w:val="num" w:pos="6378"/>
        </w:tabs>
        <w:ind w:left="5953" w:firstLine="0"/>
      </w:pPr>
      <w:rPr>
        <w:rFonts w:hint="eastAsia"/>
      </w:rPr>
    </w:lvl>
    <w:lvl w:ilvl="8">
      <w:start w:val="1"/>
      <w:numFmt w:val="lowerRoman"/>
      <w:lvlText w:val="(%9)"/>
      <w:lvlJc w:val="left"/>
      <w:pPr>
        <w:tabs>
          <w:tab w:val="num" w:pos="7228"/>
        </w:tabs>
        <w:ind w:left="6803" w:firstLine="0"/>
      </w:pPr>
      <w:rPr>
        <w:rFonts w:hint="eastAsia"/>
      </w:rPr>
    </w:lvl>
  </w:abstractNum>
  <w:abstractNum w:abstractNumId="2" w15:restartNumberingAfterBreak="0">
    <w:nsid w:val="0000000C"/>
    <w:multiLevelType w:val="multilevel"/>
    <w:tmpl w:val="0000000C"/>
    <w:lvl w:ilvl="0">
      <w:numFmt w:val="decimal"/>
      <w:lvlText w:val=""/>
      <w:lvlJc w:val="left"/>
      <w:pPr>
        <w:tabs>
          <w:tab w:val="num" w:pos="360"/>
        </w:tabs>
      </w:pPr>
      <w:rPr>
        <w:rFonts w:hint="eastAsia"/>
      </w:rPr>
    </w:lvl>
    <w:lvl w:ilvl="1">
      <w:numFmt w:val="decimal"/>
      <w:lvlText w:val=""/>
      <w:lvlJc w:val="left"/>
      <w:pPr>
        <w:tabs>
          <w:tab w:val="num" w:pos="360"/>
        </w:tabs>
      </w:pPr>
    </w:lvl>
    <w:lvl w:ilvl="2">
      <w:numFmt w:val="decimal"/>
      <w:lvlText w:val=""/>
      <w:lvlJc w:val="left"/>
      <w:pPr>
        <w:tabs>
          <w:tab w:val="num" w:pos="360"/>
        </w:tabs>
      </w:pPr>
    </w:lvl>
    <w:lvl w:ilvl="3">
      <w:numFmt w:val="decimal"/>
      <w:lvlText w:val=""/>
      <w:lvlJc w:val="left"/>
      <w:pPr>
        <w:tabs>
          <w:tab w:val="num" w:pos="360"/>
        </w:tabs>
      </w:pPr>
    </w:lvl>
    <w:lvl w:ilvl="4">
      <w:numFmt w:val="decimal"/>
      <w:lvlText w:val=""/>
      <w:lvlJc w:val="left"/>
      <w:pPr>
        <w:tabs>
          <w:tab w:val="num" w:pos="360"/>
        </w:tabs>
      </w:pPr>
    </w:lvl>
    <w:lvl w:ilvl="5">
      <w:numFmt w:val="decimal"/>
      <w:lvlText w:val=""/>
      <w:lvlJc w:val="left"/>
      <w:pPr>
        <w:tabs>
          <w:tab w:val="num" w:pos="360"/>
        </w:tabs>
      </w:pPr>
    </w:lvl>
    <w:lvl w:ilvl="6">
      <w:numFmt w:val="decimal"/>
      <w:lvlText w:val=""/>
      <w:lvlJc w:val="left"/>
      <w:pPr>
        <w:tabs>
          <w:tab w:val="num" w:pos="360"/>
        </w:tabs>
      </w:pPr>
    </w:lvl>
    <w:lvl w:ilvl="7">
      <w:numFmt w:val="decimal"/>
      <w:lvlText w:val=""/>
      <w:lvlJc w:val="left"/>
      <w:pPr>
        <w:tabs>
          <w:tab w:val="num" w:pos="360"/>
        </w:tabs>
      </w:pPr>
    </w:lvl>
    <w:lvl w:ilvl="8">
      <w:numFmt w:val="decimal"/>
      <w:lvlText w:val=""/>
      <w:lvlJc w:val="left"/>
      <w:pPr>
        <w:tabs>
          <w:tab w:val="num" w:pos="360"/>
        </w:tabs>
      </w:pPr>
    </w:lvl>
  </w:abstractNum>
  <w:abstractNum w:abstractNumId="3" w15:restartNumberingAfterBreak="0">
    <w:nsid w:val="0000000D"/>
    <w:multiLevelType w:val="multilevel"/>
    <w:tmpl w:val="0000000D"/>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0E"/>
    <w:multiLevelType w:val="multilevel"/>
    <w:tmpl w:val="0000000E"/>
    <w:lvl w:ilvl="0">
      <w:start w:val="1"/>
      <w:numFmt w:val="bullet"/>
      <w:lvlText w:val=""/>
      <w:lvlJc w:val="left"/>
      <w:pPr>
        <w:tabs>
          <w:tab w:val="num" w:pos="420"/>
        </w:tabs>
        <w:ind w:left="0" w:firstLine="420"/>
      </w:pPr>
      <w:rPr>
        <w:rFonts w:ascii="Wingdings" w:hAnsi="Wingdings" w:hint="default"/>
      </w:rPr>
    </w:lvl>
    <w:lvl w:ilvl="1">
      <w:start w:val="4"/>
      <w:numFmt w:val="decimal"/>
      <w:lvlText w:val="%2、"/>
      <w:lvlJc w:val="left"/>
      <w:pPr>
        <w:tabs>
          <w:tab w:val="num" w:pos="0"/>
        </w:tabs>
        <w:ind w:left="0" w:firstLine="0"/>
      </w:pPr>
      <w:rPr>
        <w:rFonts w:hint="default"/>
      </w:rPr>
    </w:lvl>
    <w:lvl w:ilvl="2">
      <w:start w:val="1"/>
      <w:numFmt w:val="decimal"/>
      <w:lvlText w:val="(%3)"/>
      <w:lvlJc w:val="left"/>
      <w:pPr>
        <w:tabs>
          <w:tab w:val="num" w:pos="420"/>
        </w:tabs>
        <w:ind w:left="0" w:firstLine="420"/>
      </w:pPr>
      <w:rPr>
        <w:rFonts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125D391F"/>
    <w:multiLevelType w:val="hybridMultilevel"/>
    <w:tmpl w:val="10829D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2B14D24"/>
    <w:multiLevelType w:val="hybridMultilevel"/>
    <w:tmpl w:val="434AF4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E31FF4"/>
    <w:multiLevelType w:val="hybridMultilevel"/>
    <w:tmpl w:val="2E389BA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D813106"/>
    <w:multiLevelType w:val="hybridMultilevel"/>
    <w:tmpl w:val="C65C701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C4F6382"/>
    <w:multiLevelType w:val="hybridMultilevel"/>
    <w:tmpl w:val="68DEA8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7"/>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8"/>
  </w:num>
  <w:num w:numId="30">
    <w:abstractNumId w:val="5"/>
  </w:num>
  <w:num w:numId="31">
    <w:abstractNumId w:val="0"/>
  </w:num>
  <w:num w:numId="32">
    <w:abstractNumId w:val="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A2C"/>
    <w:rsid w:val="00007169"/>
    <w:rsid w:val="0001178A"/>
    <w:rsid w:val="0003181B"/>
    <w:rsid w:val="00033255"/>
    <w:rsid w:val="00042E60"/>
    <w:rsid w:val="00051648"/>
    <w:rsid w:val="000664A6"/>
    <w:rsid w:val="0007449E"/>
    <w:rsid w:val="000747FD"/>
    <w:rsid w:val="00080AB7"/>
    <w:rsid w:val="0008211D"/>
    <w:rsid w:val="0008224C"/>
    <w:rsid w:val="0008421A"/>
    <w:rsid w:val="00084674"/>
    <w:rsid w:val="00090CB6"/>
    <w:rsid w:val="00092AF6"/>
    <w:rsid w:val="00092E9B"/>
    <w:rsid w:val="000977B1"/>
    <w:rsid w:val="000A7599"/>
    <w:rsid w:val="000A77CB"/>
    <w:rsid w:val="000B2EF9"/>
    <w:rsid w:val="000B4F30"/>
    <w:rsid w:val="000D0222"/>
    <w:rsid w:val="000D0711"/>
    <w:rsid w:val="000D555C"/>
    <w:rsid w:val="000E2672"/>
    <w:rsid w:val="000E6571"/>
    <w:rsid w:val="000E766E"/>
    <w:rsid w:val="000F0488"/>
    <w:rsid w:val="000F3485"/>
    <w:rsid w:val="000F44AB"/>
    <w:rsid w:val="000F72E0"/>
    <w:rsid w:val="00107D52"/>
    <w:rsid w:val="001112EB"/>
    <w:rsid w:val="0013563C"/>
    <w:rsid w:val="0015106C"/>
    <w:rsid w:val="00151F02"/>
    <w:rsid w:val="001546B7"/>
    <w:rsid w:val="001720F1"/>
    <w:rsid w:val="00172A27"/>
    <w:rsid w:val="00177071"/>
    <w:rsid w:val="00177CAC"/>
    <w:rsid w:val="00180861"/>
    <w:rsid w:val="0019256C"/>
    <w:rsid w:val="00194950"/>
    <w:rsid w:val="00197A05"/>
    <w:rsid w:val="001A3632"/>
    <w:rsid w:val="001B1C75"/>
    <w:rsid w:val="001B2278"/>
    <w:rsid w:val="001B2451"/>
    <w:rsid w:val="001B2C17"/>
    <w:rsid w:val="001C200E"/>
    <w:rsid w:val="001C5CEB"/>
    <w:rsid w:val="001C74F7"/>
    <w:rsid w:val="001D35CE"/>
    <w:rsid w:val="001E01B4"/>
    <w:rsid w:val="001E0271"/>
    <w:rsid w:val="001E426C"/>
    <w:rsid w:val="001E767C"/>
    <w:rsid w:val="001F1B7A"/>
    <w:rsid w:val="001F4668"/>
    <w:rsid w:val="001F72CE"/>
    <w:rsid w:val="0020015B"/>
    <w:rsid w:val="0020724D"/>
    <w:rsid w:val="00211336"/>
    <w:rsid w:val="0021198C"/>
    <w:rsid w:val="002144DE"/>
    <w:rsid w:val="00215923"/>
    <w:rsid w:val="00225794"/>
    <w:rsid w:val="002300FE"/>
    <w:rsid w:val="00232B8C"/>
    <w:rsid w:val="00244F86"/>
    <w:rsid w:val="00254019"/>
    <w:rsid w:val="0026001A"/>
    <w:rsid w:val="002775D6"/>
    <w:rsid w:val="0028526A"/>
    <w:rsid w:val="00285600"/>
    <w:rsid w:val="002905E2"/>
    <w:rsid w:val="00293B05"/>
    <w:rsid w:val="00294413"/>
    <w:rsid w:val="00297231"/>
    <w:rsid w:val="002A244D"/>
    <w:rsid w:val="002A3D1B"/>
    <w:rsid w:val="002C1097"/>
    <w:rsid w:val="002C24EA"/>
    <w:rsid w:val="002C2EEA"/>
    <w:rsid w:val="002C4464"/>
    <w:rsid w:val="002D067C"/>
    <w:rsid w:val="002E5429"/>
    <w:rsid w:val="002E61C9"/>
    <w:rsid w:val="002F34F5"/>
    <w:rsid w:val="002F682E"/>
    <w:rsid w:val="003014D4"/>
    <w:rsid w:val="00306383"/>
    <w:rsid w:val="0032016F"/>
    <w:rsid w:val="0032074A"/>
    <w:rsid w:val="00330209"/>
    <w:rsid w:val="003324C1"/>
    <w:rsid w:val="00336906"/>
    <w:rsid w:val="00351ECB"/>
    <w:rsid w:val="0035577B"/>
    <w:rsid w:val="00371F4F"/>
    <w:rsid w:val="00372129"/>
    <w:rsid w:val="00375B16"/>
    <w:rsid w:val="00380589"/>
    <w:rsid w:val="00381CB9"/>
    <w:rsid w:val="003851B9"/>
    <w:rsid w:val="00395F53"/>
    <w:rsid w:val="003A04E1"/>
    <w:rsid w:val="003A2152"/>
    <w:rsid w:val="003A342E"/>
    <w:rsid w:val="003A5B52"/>
    <w:rsid w:val="003A6A2B"/>
    <w:rsid w:val="003A7532"/>
    <w:rsid w:val="003C46E5"/>
    <w:rsid w:val="003C601C"/>
    <w:rsid w:val="003D25DC"/>
    <w:rsid w:val="003D264A"/>
    <w:rsid w:val="003D2B00"/>
    <w:rsid w:val="003D5480"/>
    <w:rsid w:val="003E4446"/>
    <w:rsid w:val="003E7B02"/>
    <w:rsid w:val="003F0F6B"/>
    <w:rsid w:val="00405F2E"/>
    <w:rsid w:val="004176B2"/>
    <w:rsid w:val="004224B3"/>
    <w:rsid w:val="004231EF"/>
    <w:rsid w:val="004369BF"/>
    <w:rsid w:val="0044215C"/>
    <w:rsid w:val="004436A1"/>
    <w:rsid w:val="00444944"/>
    <w:rsid w:val="00462A3E"/>
    <w:rsid w:val="00484259"/>
    <w:rsid w:val="0048594C"/>
    <w:rsid w:val="00485AD2"/>
    <w:rsid w:val="0049037F"/>
    <w:rsid w:val="004947C9"/>
    <w:rsid w:val="004A3542"/>
    <w:rsid w:val="004B46EE"/>
    <w:rsid w:val="004C1FCB"/>
    <w:rsid w:val="004C45C8"/>
    <w:rsid w:val="004C61FE"/>
    <w:rsid w:val="004D2C8D"/>
    <w:rsid w:val="004E46FD"/>
    <w:rsid w:val="004F6968"/>
    <w:rsid w:val="00503554"/>
    <w:rsid w:val="0050447A"/>
    <w:rsid w:val="00504626"/>
    <w:rsid w:val="00505B37"/>
    <w:rsid w:val="005072BF"/>
    <w:rsid w:val="005161B2"/>
    <w:rsid w:val="005253E3"/>
    <w:rsid w:val="00542A27"/>
    <w:rsid w:val="00542F9B"/>
    <w:rsid w:val="00543AC7"/>
    <w:rsid w:val="005523AB"/>
    <w:rsid w:val="00567577"/>
    <w:rsid w:val="005804AA"/>
    <w:rsid w:val="00583307"/>
    <w:rsid w:val="005A6D5A"/>
    <w:rsid w:val="005B04F7"/>
    <w:rsid w:val="005B115C"/>
    <w:rsid w:val="005B1211"/>
    <w:rsid w:val="005C2509"/>
    <w:rsid w:val="005C53F0"/>
    <w:rsid w:val="005C59A9"/>
    <w:rsid w:val="005D5F21"/>
    <w:rsid w:val="005D65F6"/>
    <w:rsid w:val="005E3FDD"/>
    <w:rsid w:val="005E50F6"/>
    <w:rsid w:val="005E5854"/>
    <w:rsid w:val="005E6C6B"/>
    <w:rsid w:val="005F15CC"/>
    <w:rsid w:val="005F35B1"/>
    <w:rsid w:val="0060265A"/>
    <w:rsid w:val="006123A6"/>
    <w:rsid w:val="0061258E"/>
    <w:rsid w:val="0061552B"/>
    <w:rsid w:val="00620F7D"/>
    <w:rsid w:val="00624060"/>
    <w:rsid w:val="00626A9A"/>
    <w:rsid w:val="00632FBD"/>
    <w:rsid w:val="00640FAA"/>
    <w:rsid w:val="00641262"/>
    <w:rsid w:val="00644176"/>
    <w:rsid w:val="0064574F"/>
    <w:rsid w:val="00653EE5"/>
    <w:rsid w:val="006707AE"/>
    <w:rsid w:val="00674D4C"/>
    <w:rsid w:val="0068097E"/>
    <w:rsid w:val="00684944"/>
    <w:rsid w:val="0068535D"/>
    <w:rsid w:val="006A0A63"/>
    <w:rsid w:val="006A14E2"/>
    <w:rsid w:val="006B2210"/>
    <w:rsid w:val="006C472E"/>
    <w:rsid w:val="006C5A2C"/>
    <w:rsid w:val="006D135A"/>
    <w:rsid w:val="006D5A7C"/>
    <w:rsid w:val="006D7380"/>
    <w:rsid w:val="006E033E"/>
    <w:rsid w:val="006E13EB"/>
    <w:rsid w:val="006E5274"/>
    <w:rsid w:val="006F244C"/>
    <w:rsid w:val="006F5A0D"/>
    <w:rsid w:val="006F7002"/>
    <w:rsid w:val="007047B8"/>
    <w:rsid w:val="0071091F"/>
    <w:rsid w:val="00722491"/>
    <w:rsid w:val="0074053D"/>
    <w:rsid w:val="007409EE"/>
    <w:rsid w:val="00746ECF"/>
    <w:rsid w:val="00750562"/>
    <w:rsid w:val="00764529"/>
    <w:rsid w:val="00773308"/>
    <w:rsid w:val="00781B6C"/>
    <w:rsid w:val="007841E5"/>
    <w:rsid w:val="00785A25"/>
    <w:rsid w:val="007924CA"/>
    <w:rsid w:val="00796AF2"/>
    <w:rsid w:val="007A451F"/>
    <w:rsid w:val="007A618B"/>
    <w:rsid w:val="007B1166"/>
    <w:rsid w:val="007B460C"/>
    <w:rsid w:val="007B6C7E"/>
    <w:rsid w:val="007D14B7"/>
    <w:rsid w:val="007D470D"/>
    <w:rsid w:val="007E547B"/>
    <w:rsid w:val="007E576E"/>
    <w:rsid w:val="007F0444"/>
    <w:rsid w:val="007F044F"/>
    <w:rsid w:val="007F0AB2"/>
    <w:rsid w:val="007F38F5"/>
    <w:rsid w:val="007F6A59"/>
    <w:rsid w:val="008033CF"/>
    <w:rsid w:val="00804F4B"/>
    <w:rsid w:val="008060A7"/>
    <w:rsid w:val="008105FC"/>
    <w:rsid w:val="0081382C"/>
    <w:rsid w:val="00815EC7"/>
    <w:rsid w:val="00824A2E"/>
    <w:rsid w:val="008256DC"/>
    <w:rsid w:val="008304F1"/>
    <w:rsid w:val="00831E89"/>
    <w:rsid w:val="00837085"/>
    <w:rsid w:val="00837BD8"/>
    <w:rsid w:val="00853024"/>
    <w:rsid w:val="0085709C"/>
    <w:rsid w:val="00885874"/>
    <w:rsid w:val="0088666D"/>
    <w:rsid w:val="008874A5"/>
    <w:rsid w:val="008922B2"/>
    <w:rsid w:val="0089454C"/>
    <w:rsid w:val="008963AD"/>
    <w:rsid w:val="008A4725"/>
    <w:rsid w:val="008C4CED"/>
    <w:rsid w:val="008D1C56"/>
    <w:rsid w:val="008F0CA8"/>
    <w:rsid w:val="008F290F"/>
    <w:rsid w:val="008F54EE"/>
    <w:rsid w:val="008F67AD"/>
    <w:rsid w:val="008F7535"/>
    <w:rsid w:val="0091258C"/>
    <w:rsid w:val="0091512D"/>
    <w:rsid w:val="00915513"/>
    <w:rsid w:val="00920CC7"/>
    <w:rsid w:val="00926B4A"/>
    <w:rsid w:val="00927E0A"/>
    <w:rsid w:val="00927F03"/>
    <w:rsid w:val="00930AB2"/>
    <w:rsid w:val="00935EEF"/>
    <w:rsid w:val="0094525D"/>
    <w:rsid w:val="0094703B"/>
    <w:rsid w:val="00956D97"/>
    <w:rsid w:val="00975751"/>
    <w:rsid w:val="009763BC"/>
    <w:rsid w:val="009818B3"/>
    <w:rsid w:val="00981BEA"/>
    <w:rsid w:val="00982E0C"/>
    <w:rsid w:val="00983954"/>
    <w:rsid w:val="0098693E"/>
    <w:rsid w:val="0099454A"/>
    <w:rsid w:val="009962D8"/>
    <w:rsid w:val="009A1FF1"/>
    <w:rsid w:val="009A6B5B"/>
    <w:rsid w:val="009A7E6E"/>
    <w:rsid w:val="009B2683"/>
    <w:rsid w:val="009B37FB"/>
    <w:rsid w:val="009C01EB"/>
    <w:rsid w:val="009C3777"/>
    <w:rsid w:val="009C713D"/>
    <w:rsid w:val="009D172F"/>
    <w:rsid w:val="009D34AE"/>
    <w:rsid w:val="009F1F7F"/>
    <w:rsid w:val="009F6163"/>
    <w:rsid w:val="00A03252"/>
    <w:rsid w:val="00A041C3"/>
    <w:rsid w:val="00A1536D"/>
    <w:rsid w:val="00A21E12"/>
    <w:rsid w:val="00A22AE2"/>
    <w:rsid w:val="00A25454"/>
    <w:rsid w:val="00A30BED"/>
    <w:rsid w:val="00A45ED7"/>
    <w:rsid w:val="00A514BA"/>
    <w:rsid w:val="00A52841"/>
    <w:rsid w:val="00A60FB3"/>
    <w:rsid w:val="00A72A4B"/>
    <w:rsid w:val="00A74A81"/>
    <w:rsid w:val="00A7782E"/>
    <w:rsid w:val="00A805F5"/>
    <w:rsid w:val="00A95C8F"/>
    <w:rsid w:val="00A97091"/>
    <w:rsid w:val="00AA5E00"/>
    <w:rsid w:val="00AB10A6"/>
    <w:rsid w:val="00AB6D9B"/>
    <w:rsid w:val="00AC5FCA"/>
    <w:rsid w:val="00AC7A64"/>
    <w:rsid w:val="00AD1547"/>
    <w:rsid w:val="00AD3941"/>
    <w:rsid w:val="00AD752C"/>
    <w:rsid w:val="00AE3C7A"/>
    <w:rsid w:val="00AF2BAD"/>
    <w:rsid w:val="00AF6155"/>
    <w:rsid w:val="00AF744E"/>
    <w:rsid w:val="00B04D39"/>
    <w:rsid w:val="00B12A61"/>
    <w:rsid w:val="00B146F8"/>
    <w:rsid w:val="00B17091"/>
    <w:rsid w:val="00B25D14"/>
    <w:rsid w:val="00B27FDF"/>
    <w:rsid w:val="00B30129"/>
    <w:rsid w:val="00B3653E"/>
    <w:rsid w:val="00B41E80"/>
    <w:rsid w:val="00B43CC3"/>
    <w:rsid w:val="00B5181E"/>
    <w:rsid w:val="00B52D0A"/>
    <w:rsid w:val="00B56C5C"/>
    <w:rsid w:val="00B64B29"/>
    <w:rsid w:val="00B670D3"/>
    <w:rsid w:val="00B716BE"/>
    <w:rsid w:val="00B812AE"/>
    <w:rsid w:val="00B86EED"/>
    <w:rsid w:val="00B96E91"/>
    <w:rsid w:val="00B97A5D"/>
    <w:rsid w:val="00BB40E6"/>
    <w:rsid w:val="00BB526E"/>
    <w:rsid w:val="00BB5BD3"/>
    <w:rsid w:val="00BC3407"/>
    <w:rsid w:val="00BC7BD5"/>
    <w:rsid w:val="00BD0BFE"/>
    <w:rsid w:val="00BD2FE8"/>
    <w:rsid w:val="00BD6565"/>
    <w:rsid w:val="00BE3D03"/>
    <w:rsid w:val="00BE45F1"/>
    <w:rsid w:val="00BE5E8A"/>
    <w:rsid w:val="00BF3EFE"/>
    <w:rsid w:val="00C02262"/>
    <w:rsid w:val="00C1094A"/>
    <w:rsid w:val="00C22DCE"/>
    <w:rsid w:val="00C31270"/>
    <w:rsid w:val="00C32AB0"/>
    <w:rsid w:val="00C4029E"/>
    <w:rsid w:val="00C456E1"/>
    <w:rsid w:val="00C47BDE"/>
    <w:rsid w:val="00C574EB"/>
    <w:rsid w:val="00C5792F"/>
    <w:rsid w:val="00C63AEF"/>
    <w:rsid w:val="00C65898"/>
    <w:rsid w:val="00C72ED8"/>
    <w:rsid w:val="00C77D2F"/>
    <w:rsid w:val="00C9242F"/>
    <w:rsid w:val="00CA084F"/>
    <w:rsid w:val="00CA0E9D"/>
    <w:rsid w:val="00CA3A6F"/>
    <w:rsid w:val="00CB0907"/>
    <w:rsid w:val="00CD1995"/>
    <w:rsid w:val="00CD2680"/>
    <w:rsid w:val="00CE3650"/>
    <w:rsid w:val="00CE4F9C"/>
    <w:rsid w:val="00CE6924"/>
    <w:rsid w:val="00CF7197"/>
    <w:rsid w:val="00D02D53"/>
    <w:rsid w:val="00D248BB"/>
    <w:rsid w:val="00D34865"/>
    <w:rsid w:val="00D368DB"/>
    <w:rsid w:val="00D422D3"/>
    <w:rsid w:val="00D44E6D"/>
    <w:rsid w:val="00D52E97"/>
    <w:rsid w:val="00D562EE"/>
    <w:rsid w:val="00D6516B"/>
    <w:rsid w:val="00D812D0"/>
    <w:rsid w:val="00D91E7E"/>
    <w:rsid w:val="00D95800"/>
    <w:rsid w:val="00D97DB1"/>
    <w:rsid w:val="00DA3309"/>
    <w:rsid w:val="00DB46AE"/>
    <w:rsid w:val="00DC77F3"/>
    <w:rsid w:val="00DF5E26"/>
    <w:rsid w:val="00E00EE3"/>
    <w:rsid w:val="00E01141"/>
    <w:rsid w:val="00E0170A"/>
    <w:rsid w:val="00E06FC1"/>
    <w:rsid w:val="00E132EA"/>
    <w:rsid w:val="00E15A84"/>
    <w:rsid w:val="00E2061C"/>
    <w:rsid w:val="00E22F63"/>
    <w:rsid w:val="00E23149"/>
    <w:rsid w:val="00E34186"/>
    <w:rsid w:val="00E36553"/>
    <w:rsid w:val="00E37ABF"/>
    <w:rsid w:val="00E4397D"/>
    <w:rsid w:val="00E52BF4"/>
    <w:rsid w:val="00E55455"/>
    <w:rsid w:val="00E57A50"/>
    <w:rsid w:val="00E57EFB"/>
    <w:rsid w:val="00E61131"/>
    <w:rsid w:val="00E87D80"/>
    <w:rsid w:val="00E940AC"/>
    <w:rsid w:val="00E94F15"/>
    <w:rsid w:val="00E96839"/>
    <w:rsid w:val="00EA3E46"/>
    <w:rsid w:val="00EA5955"/>
    <w:rsid w:val="00EB418F"/>
    <w:rsid w:val="00EC197C"/>
    <w:rsid w:val="00EC351C"/>
    <w:rsid w:val="00EC4541"/>
    <w:rsid w:val="00EC5C30"/>
    <w:rsid w:val="00EC78A8"/>
    <w:rsid w:val="00ED444A"/>
    <w:rsid w:val="00EE226B"/>
    <w:rsid w:val="00EF1042"/>
    <w:rsid w:val="00EF2CD2"/>
    <w:rsid w:val="00EF35BC"/>
    <w:rsid w:val="00EF48F8"/>
    <w:rsid w:val="00EF5605"/>
    <w:rsid w:val="00EF6957"/>
    <w:rsid w:val="00F04469"/>
    <w:rsid w:val="00F13F3B"/>
    <w:rsid w:val="00F36E98"/>
    <w:rsid w:val="00F44CDD"/>
    <w:rsid w:val="00F6296E"/>
    <w:rsid w:val="00F640AC"/>
    <w:rsid w:val="00F76868"/>
    <w:rsid w:val="00F879AA"/>
    <w:rsid w:val="00F933C8"/>
    <w:rsid w:val="00F93DCD"/>
    <w:rsid w:val="00F95D19"/>
    <w:rsid w:val="00FA0568"/>
    <w:rsid w:val="00FA194E"/>
    <w:rsid w:val="00FA1BD3"/>
    <w:rsid w:val="00FA2F17"/>
    <w:rsid w:val="00FA302C"/>
    <w:rsid w:val="00FA7646"/>
    <w:rsid w:val="00FC01C6"/>
    <w:rsid w:val="00FC7A3A"/>
    <w:rsid w:val="00FD7EBC"/>
    <w:rsid w:val="00FE390F"/>
    <w:rsid w:val="00FF3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F0417C"/>
  <w15:docId w15:val="{A7BB855C-9944-4787-9A35-C9E0EA03B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7071"/>
    <w:pPr>
      <w:widowControl w:val="0"/>
      <w:jc w:val="both"/>
    </w:pPr>
    <w:rPr>
      <w:kern w:val="2"/>
      <w:sz w:val="21"/>
    </w:rPr>
  </w:style>
  <w:style w:type="paragraph" w:styleId="1">
    <w:name w:val="heading 1"/>
    <w:next w:val="a"/>
    <w:qFormat/>
    <w:rsid w:val="00177071"/>
    <w:pPr>
      <w:pageBreakBefore/>
      <w:numPr>
        <w:numId w:val="1"/>
      </w:numPr>
      <w:spacing w:before="120" w:after="120"/>
      <w:outlineLvl w:val="0"/>
    </w:pPr>
    <w:rPr>
      <w:rFonts w:ascii="Arial" w:eastAsia="黑体" w:hAnsi="Arial"/>
      <w:b/>
      <w:kern w:val="2"/>
      <w:sz w:val="28"/>
    </w:rPr>
  </w:style>
  <w:style w:type="paragraph" w:styleId="2">
    <w:name w:val="heading 2"/>
    <w:next w:val="a"/>
    <w:qFormat/>
    <w:rsid w:val="00177071"/>
    <w:pPr>
      <w:keepNext/>
      <w:numPr>
        <w:ilvl w:val="1"/>
        <w:numId w:val="1"/>
      </w:numPr>
      <w:spacing w:before="120" w:after="120"/>
      <w:outlineLvl w:val="1"/>
    </w:pPr>
    <w:rPr>
      <w:rFonts w:ascii="Arial" w:eastAsia="黑体" w:hAnsi="Arial"/>
      <w:b/>
      <w:kern w:val="2"/>
      <w:sz w:val="24"/>
    </w:rPr>
  </w:style>
  <w:style w:type="paragraph" w:styleId="3">
    <w:name w:val="heading 3"/>
    <w:next w:val="a"/>
    <w:qFormat/>
    <w:rsid w:val="00177071"/>
    <w:pPr>
      <w:numPr>
        <w:ilvl w:val="2"/>
        <w:numId w:val="1"/>
      </w:numPr>
      <w:spacing w:before="120" w:after="120"/>
      <w:outlineLvl w:val="2"/>
    </w:pPr>
    <w:rPr>
      <w:rFonts w:ascii="Arial" w:eastAsia="黑体" w:hAnsi="Arial"/>
      <w:b/>
      <w:kern w:val="2"/>
      <w:sz w:val="21"/>
    </w:rPr>
  </w:style>
  <w:style w:type="paragraph" w:styleId="4">
    <w:name w:val="heading 4"/>
    <w:next w:val="a"/>
    <w:qFormat/>
    <w:rsid w:val="00177071"/>
    <w:pPr>
      <w:numPr>
        <w:ilvl w:val="3"/>
        <w:numId w:val="1"/>
      </w:numPr>
      <w:spacing w:before="60" w:after="60"/>
      <w:outlineLvl w:val="3"/>
    </w:pPr>
    <w:rPr>
      <w:rFonts w:ascii="Arial" w:eastAsia="黑体" w:hAnsi="Arial"/>
      <w:kern w:val="2"/>
      <w:sz w:val="21"/>
    </w:rPr>
  </w:style>
  <w:style w:type="paragraph" w:styleId="5">
    <w:name w:val="heading 5"/>
    <w:basedOn w:val="a"/>
    <w:next w:val="a"/>
    <w:qFormat/>
    <w:rsid w:val="00177071"/>
    <w:pPr>
      <w:keepNext/>
      <w:keepLines/>
      <w:spacing w:before="280" w:after="290" w:line="372" w:lineRule="auto"/>
      <w:outlineLvl w:val="4"/>
    </w:pPr>
    <w:rPr>
      <w:b/>
      <w:sz w:val="28"/>
    </w:rPr>
  </w:style>
  <w:style w:type="paragraph" w:styleId="6">
    <w:name w:val="heading 6"/>
    <w:basedOn w:val="a"/>
    <w:next w:val="a"/>
    <w:qFormat/>
    <w:rsid w:val="00177071"/>
    <w:pPr>
      <w:keepNext/>
      <w:keepLines/>
      <w:spacing w:before="240" w:after="64" w:line="317" w:lineRule="auto"/>
      <w:outlineLvl w:val="5"/>
    </w:pPr>
    <w:rPr>
      <w:rFonts w:ascii="Arial" w:eastAsia="黑体" w:hAnsi="Arial"/>
      <w:b/>
      <w:sz w:val="24"/>
    </w:rPr>
  </w:style>
  <w:style w:type="paragraph" w:styleId="7">
    <w:name w:val="heading 7"/>
    <w:basedOn w:val="a"/>
    <w:next w:val="a"/>
    <w:qFormat/>
    <w:rsid w:val="00177071"/>
    <w:pPr>
      <w:keepNext/>
      <w:keepLines/>
      <w:spacing w:before="240" w:after="64" w:line="317" w:lineRule="auto"/>
      <w:outlineLvl w:val="6"/>
    </w:pPr>
    <w:rPr>
      <w:b/>
      <w:sz w:val="24"/>
    </w:rPr>
  </w:style>
  <w:style w:type="paragraph" w:styleId="8">
    <w:name w:val="heading 8"/>
    <w:basedOn w:val="a"/>
    <w:next w:val="a"/>
    <w:qFormat/>
    <w:rsid w:val="00177071"/>
    <w:pPr>
      <w:keepNext/>
      <w:keepLines/>
      <w:spacing w:before="240" w:after="64" w:line="317" w:lineRule="auto"/>
      <w:outlineLvl w:val="7"/>
    </w:pPr>
    <w:rPr>
      <w:rFonts w:ascii="Arial" w:eastAsia="黑体" w:hAnsi="Arial"/>
      <w:sz w:val="24"/>
    </w:rPr>
  </w:style>
  <w:style w:type="paragraph" w:styleId="9">
    <w:name w:val="heading 9"/>
    <w:basedOn w:val="a"/>
    <w:next w:val="a"/>
    <w:qFormat/>
    <w:rsid w:val="00177071"/>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sid w:val="00177071"/>
    <w:rPr>
      <w:color w:val="800080"/>
      <w:u w:val="single"/>
    </w:rPr>
  </w:style>
  <w:style w:type="character" w:styleId="a4">
    <w:name w:val="page number"/>
    <w:rsid w:val="00177071"/>
    <w:rPr>
      <w:rFonts w:ascii="Times New Roman" w:hAnsi="Times New Roman"/>
      <w:color w:val="490C6E"/>
      <w:sz w:val="18"/>
    </w:rPr>
  </w:style>
  <w:style w:type="character" w:styleId="a5">
    <w:name w:val="annotation reference"/>
    <w:rsid w:val="00177071"/>
    <w:rPr>
      <w:sz w:val="21"/>
    </w:rPr>
  </w:style>
  <w:style w:type="character" w:styleId="a6">
    <w:name w:val="Hyperlink"/>
    <w:uiPriority w:val="99"/>
    <w:rsid w:val="00177071"/>
    <w:rPr>
      <w:color w:val="490C6E"/>
      <w:u w:val="single"/>
    </w:rPr>
  </w:style>
  <w:style w:type="character" w:customStyle="1" w:styleId="Char">
    <w:name w:val="表文字 Char"/>
    <w:link w:val="a7"/>
    <w:rsid w:val="00177071"/>
    <w:rPr>
      <w:sz w:val="18"/>
      <w:lang w:val="en-US" w:eastAsia="zh-CN" w:bidi="ar-SA"/>
    </w:rPr>
  </w:style>
  <w:style w:type="character" w:customStyle="1" w:styleId="Char0">
    <w:name w:val="地址等 Char"/>
    <w:link w:val="a8"/>
    <w:rsid w:val="00177071"/>
    <w:rPr>
      <w:rFonts w:eastAsia="黑体"/>
      <w:kern w:val="2"/>
      <w:sz w:val="18"/>
      <w:lang w:val="en-US" w:eastAsia="zh-CN" w:bidi="ar-SA"/>
    </w:rPr>
  </w:style>
  <w:style w:type="character" w:customStyle="1" w:styleId="Char1">
    <w:name w:val="图片 Char"/>
    <w:link w:val="a9"/>
    <w:rsid w:val="00177071"/>
    <w:rPr>
      <w:kern w:val="2"/>
      <w:sz w:val="21"/>
      <w:szCs w:val="21"/>
    </w:rPr>
  </w:style>
  <w:style w:type="character" w:customStyle="1" w:styleId="aa">
    <w:name w:val="题注 字符"/>
    <w:link w:val="ab"/>
    <w:rsid w:val="00177071"/>
    <w:rPr>
      <w:rFonts w:ascii="Arial" w:eastAsia="黑体" w:hAnsi="Arial"/>
      <w:kern w:val="2"/>
      <w:sz w:val="18"/>
      <w:lang w:val="en-US" w:eastAsia="zh-CN" w:bidi="ar-SA"/>
    </w:rPr>
  </w:style>
  <w:style w:type="character" w:customStyle="1" w:styleId="1Char">
    <w:name w:val="页眉1 Char"/>
    <w:link w:val="10"/>
    <w:rsid w:val="00177071"/>
    <w:rPr>
      <w:rFonts w:ascii="Arial" w:eastAsia="黑体" w:hAnsi="Arial"/>
      <w:b/>
      <w:color w:val="490C6E"/>
      <w:kern w:val="2"/>
      <w:sz w:val="30"/>
      <w:lang w:val="en-US" w:eastAsia="zh-CN" w:bidi="ar-SA"/>
    </w:rPr>
  </w:style>
  <w:style w:type="character" w:customStyle="1" w:styleId="Char2">
    <w:name w:val="网址 Char"/>
    <w:link w:val="ac"/>
    <w:rsid w:val="00177071"/>
    <w:rPr>
      <w:rFonts w:eastAsia="黑体"/>
      <w:color w:val="490C6E"/>
      <w:kern w:val="2"/>
      <w:sz w:val="18"/>
      <w:lang w:val="en-US" w:eastAsia="zh-CN" w:bidi="ar-SA"/>
    </w:rPr>
  </w:style>
  <w:style w:type="character" w:customStyle="1" w:styleId="2Char">
    <w:name w:val="页眉2 Char"/>
    <w:link w:val="20"/>
    <w:rsid w:val="00177071"/>
    <w:rPr>
      <w:rFonts w:ascii="Arial" w:eastAsia="黑体" w:hAnsi="Arial"/>
      <w:b/>
      <w:color w:val="490C6E"/>
      <w:kern w:val="2"/>
      <w:sz w:val="21"/>
      <w:lang w:val="en-US" w:eastAsia="zh-CN" w:bidi="ar-SA"/>
    </w:rPr>
  </w:style>
  <w:style w:type="character" w:customStyle="1" w:styleId="3Char">
    <w:name w:val="页眉3 Char"/>
    <w:link w:val="30"/>
    <w:rsid w:val="00177071"/>
    <w:rPr>
      <w:rFonts w:ascii="Arial" w:eastAsia="黑体" w:hAnsi="Arial"/>
      <w:color w:val="490C6E"/>
      <w:kern w:val="2"/>
      <w:sz w:val="18"/>
      <w:lang w:val="en-US" w:eastAsia="zh-CN" w:bidi="ar-SA"/>
    </w:rPr>
  </w:style>
  <w:style w:type="character" w:customStyle="1" w:styleId="Char3">
    <w:name w:val="版本号 Char"/>
    <w:link w:val="ad"/>
    <w:rsid w:val="00177071"/>
    <w:rPr>
      <w:rFonts w:ascii="Arial" w:eastAsia="黑体" w:hAnsi="Arial"/>
      <w:color w:val="490C6E"/>
      <w:kern w:val="2"/>
      <w:sz w:val="18"/>
      <w:lang w:val="en-US" w:eastAsia="zh-CN" w:bidi="ar-SA"/>
    </w:rPr>
  </w:style>
  <w:style w:type="character" w:customStyle="1" w:styleId="21">
    <w:name w:val="正文首行缩进 2 字符"/>
    <w:link w:val="22"/>
    <w:rsid w:val="00177071"/>
    <w:rPr>
      <w:rFonts w:eastAsia="宋体"/>
      <w:kern w:val="2"/>
      <w:sz w:val="21"/>
      <w:lang w:val="en-US" w:eastAsia="zh-CN" w:bidi="ar-SA"/>
    </w:rPr>
  </w:style>
  <w:style w:type="paragraph" w:styleId="23">
    <w:name w:val="toc 2"/>
    <w:next w:val="a"/>
    <w:uiPriority w:val="39"/>
    <w:rsid w:val="00177071"/>
    <w:pPr>
      <w:tabs>
        <w:tab w:val="left" w:pos="1259"/>
        <w:tab w:val="right" w:leader="dot" w:pos="8295"/>
      </w:tabs>
      <w:ind w:left="420"/>
    </w:pPr>
    <w:rPr>
      <w:kern w:val="2"/>
      <w:sz w:val="21"/>
    </w:rPr>
  </w:style>
  <w:style w:type="paragraph" w:styleId="90">
    <w:name w:val="toc 9"/>
    <w:basedOn w:val="a"/>
    <w:next w:val="a"/>
    <w:uiPriority w:val="39"/>
    <w:rsid w:val="00177071"/>
    <w:pPr>
      <w:ind w:leftChars="1600" w:left="3360"/>
    </w:pPr>
    <w:rPr>
      <w:szCs w:val="24"/>
    </w:rPr>
  </w:style>
  <w:style w:type="paragraph" w:styleId="ae">
    <w:name w:val="header"/>
    <w:basedOn w:val="a"/>
    <w:rsid w:val="00177071"/>
    <w:pPr>
      <w:pBdr>
        <w:bottom w:val="single" w:sz="6" w:space="1" w:color="auto"/>
      </w:pBdr>
      <w:tabs>
        <w:tab w:val="center" w:pos="4153"/>
        <w:tab w:val="right" w:pos="8306"/>
      </w:tabs>
      <w:snapToGrid w:val="0"/>
      <w:jc w:val="center"/>
    </w:pPr>
    <w:rPr>
      <w:sz w:val="18"/>
    </w:rPr>
  </w:style>
  <w:style w:type="paragraph" w:styleId="80">
    <w:name w:val="toc 8"/>
    <w:basedOn w:val="a"/>
    <w:next w:val="a"/>
    <w:uiPriority w:val="39"/>
    <w:rsid w:val="00177071"/>
    <w:pPr>
      <w:ind w:leftChars="1400" w:left="2940"/>
    </w:pPr>
    <w:rPr>
      <w:szCs w:val="24"/>
    </w:rPr>
  </w:style>
  <w:style w:type="paragraph" w:styleId="70">
    <w:name w:val="toc 7"/>
    <w:basedOn w:val="a"/>
    <w:next w:val="a"/>
    <w:uiPriority w:val="39"/>
    <w:rsid w:val="00177071"/>
    <w:pPr>
      <w:ind w:leftChars="1200" w:left="2520"/>
    </w:pPr>
    <w:rPr>
      <w:szCs w:val="24"/>
    </w:rPr>
  </w:style>
  <w:style w:type="paragraph" w:styleId="22">
    <w:name w:val="Body Text First Indent 2"/>
    <w:basedOn w:val="a"/>
    <w:link w:val="21"/>
    <w:rsid w:val="00177071"/>
    <w:pPr>
      <w:spacing w:before="62" w:after="62"/>
      <w:ind w:firstLine="420"/>
    </w:pPr>
  </w:style>
  <w:style w:type="paragraph" w:styleId="50">
    <w:name w:val="toc 5"/>
    <w:basedOn w:val="a"/>
    <w:next w:val="a"/>
    <w:uiPriority w:val="39"/>
    <w:rsid w:val="00177071"/>
    <w:pPr>
      <w:ind w:leftChars="800" w:left="1680"/>
    </w:pPr>
    <w:rPr>
      <w:szCs w:val="24"/>
    </w:rPr>
  </w:style>
  <w:style w:type="paragraph" w:styleId="af">
    <w:name w:val="annotation text"/>
    <w:basedOn w:val="a"/>
    <w:rsid w:val="00177071"/>
    <w:pPr>
      <w:jc w:val="left"/>
    </w:pPr>
  </w:style>
  <w:style w:type="paragraph" w:styleId="af0">
    <w:name w:val="Balloon Text"/>
    <w:basedOn w:val="a"/>
    <w:rsid w:val="00177071"/>
    <w:rPr>
      <w:sz w:val="18"/>
    </w:rPr>
  </w:style>
  <w:style w:type="paragraph" w:styleId="11">
    <w:name w:val="toc 1"/>
    <w:next w:val="a"/>
    <w:uiPriority w:val="39"/>
    <w:rsid w:val="00177071"/>
    <w:pPr>
      <w:tabs>
        <w:tab w:val="right" w:leader="dot" w:pos="8295"/>
      </w:tabs>
    </w:pPr>
    <w:rPr>
      <w:rFonts w:eastAsia="黑体"/>
      <w:kern w:val="2"/>
      <w:sz w:val="24"/>
    </w:rPr>
  </w:style>
  <w:style w:type="paragraph" w:styleId="31">
    <w:name w:val="toc 3"/>
    <w:next w:val="a"/>
    <w:uiPriority w:val="39"/>
    <w:rsid w:val="00177071"/>
    <w:pPr>
      <w:tabs>
        <w:tab w:val="left" w:pos="1678"/>
        <w:tab w:val="right" w:leader="dot" w:pos="8295"/>
      </w:tabs>
      <w:ind w:left="839"/>
    </w:pPr>
    <w:rPr>
      <w:kern w:val="2"/>
      <w:sz w:val="21"/>
    </w:rPr>
  </w:style>
  <w:style w:type="paragraph" w:styleId="40">
    <w:name w:val="toc 4"/>
    <w:basedOn w:val="a"/>
    <w:next w:val="a"/>
    <w:uiPriority w:val="39"/>
    <w:rsid w:val="00177071"/>
    <w:pPr>
      <w:ind w:leftChars="600" w:left="1260"/>
    </w:pPr>
    <w:rPr>
      <w:szCs w:val="24"/>
    </w:rPr>
  </w:style>
  <w:style w:type="paragraph" w:styleId="af1">
    <w:name w:val="table of authorities"/>
    <w:basedOn w:val="a"/>
    <w:next w:val="a"/>
    <w:rsid w:val="00177071"/>
    <w:pPr>
      <w:ind w:left="420"/>
    </w:pPr>
  </w:style>
  <w:style w:type="paragraph" w:styleId="af2">
    <w:name w:val="annotation subject"/>
    <w:basedOn w:val="af"/>
    <w:next w:val="af"/>
    <w:rsid w:val="00177071"/>
    <w:rPr>
      <w:b/>
    </w:rPr>
  </w:style>
  <w:style w:type="paragraph" w:styleId="60">
    <w:name w:val="toc 6"/>
    <w:basedOn w:val="a"/>
    <w:next w:val="a"/>
    <w:uiPriority w:val="39"/>
    <w:rsid w:val="00177071"/>
    <w:pPr>
      <w:ind w:leftChars="1000" w:left="2100"/>
    </w:pPr>
    <w:rPr>
      <w:szCs w:val="24"/>
    </w:rPr>
  </w:style>
  <w:style w:type="paragraph" w:styleId="ab">
    <w:name w:val="caption"/>
    <w:next w:val="a"/>
    <w:link w:val="aa"/>
    <w:qFormat/>
    <w:rsid w:val="00177071"/>
    <w:pPr>
      <w:widowControl w:val="0"/>
      <w:spacing w:before="152" w:after="160"/>
      <w:jc w:val="center"/>
    </w:pPr>
    <w:rPr>
      <w:rFonts w:ascii="Arial" w:eastAsia="黑体" w:hAnsi="Arial"/>
      <w:kern w:val="2"/>
      <w:sz w:val="18"/>
    </w:rPr>
  </w:style>
  <w:style w:type="paragraph" w:styleId="af3">
    <w:name w:val="Document Map"/>
    <w:basedOn w:val="a"/>
    <w:rsid w:val="00177071"/>
    <w:pPr>
      <w:shd w:val="clear" w:color="auto" w:fill="000080"/>
    </w:pPr>
  </w:style>
  <w:style w:type="paragraph" w:styleId="af4">
    <w:name w:val="footer"/>
    <w:basedOn w:val="a"/>
    <w:rsid w:val="00177071"/>
    <w:pPr>
      <w:tabs>
        <w:tab w:val="center" w:pos="4153"/>
        <w:tab w:val="right" w:pos="8306"/>
      </w:tabs>
      <w:snapToGrid w:val="0"/>
      <w:jc w:val="left"/>
    </w:pPr>
    <w:rPr>
      <w:sz w:val="18"/>
    </w:rPr>
  </w:style>
  <w:style w:type="paragraph" w:customStyle="1" w:styleId="10">
    <w:name w:val="页眉1"/>
    <w:link w:val="1Char"/>
    <w:rsid w:val="00177071"/>
    <w:pPr>
      <w:pBdr>
        <w:bottom w:val="single" w:sz="8" w:space="1" w:color="025328"/>
      </w:pBdr>
      <w:jc w:val="right"/>
    </w:pPr>
    <w:rPr>
      <w:rFonts w:ascii="Arial" w:eastAsia="黑体" w:hAnsi="Arial"/>
      <w:b/>
      <w:color w:val="490C6E"/>
      <w:kern w:val="2"/>
      <w:sz w:val="30"/>
    </w:rPr>
  </w:style>
  <w:style w:type="paragraph" w:customStyle="1" w:styleId="30">
    <w:name w:val="页眉3"/>
    <w:link w:val="3Char"/>
    <w:rsid w:val="00177071"/>
    <w:pPr>
      <w:jc w:val="right"/>
    </w:pPr>
    <w:rPr>
      <w:rFonts w:ascii="Arial" w:eastAsia="黑体" w:hAnsi="Arial"/>
      <w:color w:val="490C6E"/>
      <w:kern w:val="2"/>
      <w:sz w:val="18"/>
    </w:rPr>
  </w:style>
  <w:style w:type="paragraph" w:customStyle="1" w:styleId="af5">
    <w:name w:val="本文题目"/>
    <w:next w:val="a"/>
    <w:rsid w:val="00177071"/>
    <w:pPr>
      <w:jc w:val="both"/>
    </w:pPr>
    <w:rPr>
      <w:rFonts w:ascii="Arial" w:eastAsia="黑体" w:hAnsi="Arial"/>
      <w:b/>
      <w:color w:val="490C6E"/>
      <w:kern w:val="2"/>
      <w:sz w:val="48"/>
    </w:rPr>
  </w:style>
  <w:style w:type="paragraph" w:customStyle="1" w:styleId="af6">
    <w:name w:val="公司名称"/>
    <w:rsid w:val="00177071"/>
    <w:rPr>
      <w:rFonts w:ascii="Arial" w:eastAsia="黑体" w:hAnsi="Arial"/>
      <w:kern w:val="2"/>
      <w:sz w:val="21"/>
    </w:rPr>
  </w:style>
  <w:style w:type="paragraph" w:customStyle="1" w:styleId="24">
    <w:name w:val="附录 2"/>
    <w:next w:val="a"/>
    <w:rsid w:val="00177071"/>
    <w:pPr>
      <w:keepNext/>
      <w:keepLines/>
      <w:widowControl w:val="0"/>
      <w:tabs>
        <w:tab w:val="left" w:pos="578"/>
      </w:tabs>
      <w:spacing w:before="120" w:after="120"/>
      <w:outlineLvl w:val="1"/>
    </w:pPr>
    <w:rPr>
      <w:rFonts w:ascii="Arial" w:eastAsia="黑体" w:hAnsi="Arial"/>
      <w:b/>
      <w:bCs/>
      <w:kern w:val="2"/>
      <w:sz w:val="24"/>
      <w:szCs w:val="24"/>
    </w:rPr>
  </w:style>
  <w:style w:type="paragraph" w:customStyle="1" w:styleId="12">
    <w:name w:val="附录 1"/>
    <w:next w:val="a"/>
    <w:rsid w:val="00177071"/>
    <w:pPr>
      <w:keepNext/>
      <w:pageBreakBefore/>
      <w:widowControl w:val="0"/>
      <w:spacing w:before="120" w:after="120"/>
      <w:jc w:val="center"/>
    </w:pPr>
    <w:rPr>
      <w:rFonts w:ascii="Arial" w:eastAsia="黑体" w:hAnsi="Arial"/>
      <w:b/>
      <w:sz w:val="28"/>
    </w:rPr>
  </w:style>
  <w:style w:type="paragraph" w:styleId="af7">
    <w:name w:val="List Paragraph"/>
    <w:basedOn w:val="a"/>
    <w:qFormat/>
    <w:rsid w:val="00177071"/>
    <w:pPr>
      <w:ind w:firstLineChars="200" w:firstLine="420"/>
    </w:pPr>
  </w:style>
  <w:style w:type="paragraph" w:customStyle="1" w:styleId="a8">
    <w:name w:val="地址等"/>
    <w:link w:val="Char0"/>
    <w:rsid w:val="00177071"/>
    <w:rPr>
      <w:rFonts w:eastAsia="黑体"/>
      <w:kern w:val="2"/>
      <w:sz w:val="18"/>
    </w:rPr>
  </w:style>
  <w:style w:type="paragraph" w:customStyle="1" w:styleId="af8">
    <w:name w:val="技术支持"/>
    <w:rsid w:val="00177071"/>
    <w:pPr>
      <w:spacing w:before="78" w:after="78"/>
    </w:pPr>
    <w:rPr>
      <w:rFonts w:ascii="Arial" w:eastAsia="黑体" w:hAnsi="Arial"/>
      <w:b/>
      <w:color w:val="490C6E"/>
      <w:kern w:val="2"/>
      <w:sz w:val="21"/>
    </w:rPr>
  </w:style>
  <w:style w:type="paragraph" w:customStyle="1" w:styleId="41">
    <w:name w:val="附录 4"/>
    <w:next w:val="a"/>
    <w:rsid w:val="00177071"/>
    <w:pPr>
      <w:keepNext/>
      <w:widowControl w:val="0"/>
      <w:tabs>
        <w:tab w:val="left" w:pos="862"/>
      </w:tabs>
      <w:snapToGrid w:val="0"/>
      <w:spacing w:before="60" w:after="60"/>
      <w:ind w:firstLine="420"/>
      <w:outlineLvl w:val="3"/>
    </w:pPr>
    <w:rPr>
      <w:rFonts w:ascii="Arial" w:eastAsia="黑体" w:hAnsi="Arial"/>
      <w:sz w:val="21"/>
      <w:szCs w:val="21"/>
    </w:rPr>
  </w:style>
  <w:style w:type="paragraph" w:customStyle="1" w:styleId="a7">
    <w:name w:val="表文字"/>
    <w:link w:val="Char"/>
    <w:rsid w:val="00177071"/>
    <w:pPr>
      <w:widowControl w:val="0"/>
      <w:jc w:val="center"/>
    </w:pPr>
    <w:rPr>
      <w:sz w:val="18"/>
    </w:rPr>
  </w:style>
  <w:style w:type="paragraph" w:customStyle="1" w:styleId="ad">
    <w:name w:val="版本号"/>
    <w:link w:val="Char3"/>
    <w:rsid w:val="00177071"/>
    <w:rPr>
      <w:rFonts w:ascii="Arial" w:eastAsia="黑体" w:hAnsi="Arial"/>
      <w:color w:val="490C6E"/>
      <w:kern w:val="2"/>
      <w:sz w:val="18"/>
    </w:rPr>
  </w:style>
  <w:style w:type="paragraph" w:customStyle="1" w:styleId="af9">
    <w:name w:val="参考文献文字"/>
    <w:rsid w:val="00177071"/>
    <w:pPr>
      <w:tabs>
        <w:tab w:val="left" w:pos="420"/>
      </w:tabs>
      <w:spacing w:line="300" w:lineRule="auto"/>
    </w:pPr>
    <w:rPr>
      <w:kern w:val="2"/>
      <w:sz w:val="21"/>
    </w:rPr>
  </w:style>
  <w:style w:type="paragraph" w:customStyle="1" w:styleId="afa">
    <w:name w:val="续上表"/>
    <w:rsid w:val="00177071"/>
    <w:pPr>
      <w:jc w:val="center"/>
    </w:pPr>
    <w:rPr>
      <w:rFonts w:ascii="Arial" w:eastAsia="黑体" w:hAnsi="Arial"/>
      <w:kern w:val="2"/>
      <w:sz w:val="21"/>
    </w:rPr>
  </w:style>
  <w:style w:type="paragraph" w:customStyle="1" w:styleId="25">
    <w:name w:val="附录2"/>
    <w:next w:val="a"/>
    <w:rsid w:val="00177071"/>
    <w:pPr>
      <w:keepNext/>
      <w:tabs>
        <w:tab w:val="left" w:pos="578"/>
      </w:tabs>
      <w:spacing w:before="120" w:after="120"/>
      <w:outlineLvl w:val="1"/>
    </w:pPr>
    <w:rPr>
      <w:rFonts w:ascii="Arial" w:eastAsia="黑体" w:hAnsi="Arial"/>
      <w:b/>
      <w:kern w:val="2"/>
      <w:sz w:val="24"/>
    </w:rPr>
  </w:style>
  <w:style w:type="paragraph" w:customStyle="1" w:styleId="afb">
    <w:name w:val="程序"/>
    <w:next w:val="a"/>
    <w:rsid w:val="00177071"/>
    <w:pPr>
      <w:widowControl w:val="0"/>
      <w:shd w:val="clear" w:color="auto" w:fill="E6E6E6"/>
    </w:pPr>
    <w:rPr>
      <w:kern w:val="2"/>
      <w:sz w:val="18"/>
    </w:rPr>
  </w:style>
  <w:style w:type="paragraph" w:customStyle="1" w:styleId="afc">
    <w:name w:val="样式"/>
    <w:basedOn w:val="afd"/>
    <w:rsid w:val="00177071"/>
    <w:pPr>
      <w:ind w:left="1134" w:firstLine="0"/>
      <w:jc w:val="center"/>
    </w:pPr>
  </w:style>
  <w:style w:type="paragraph" w:customStyle="1" w:styleId="afe">
    <w:name w:val="表头"/>
    <w:rsid w:val="00177071"/>
    <w:pPr>
      <w:jc w:val="center"/>
    </w:pPr>
    <w:rPr>
      <w:rFonts w:ascii="Arial" w:eastAsia="黑体" w:hAnsi="Arial"/>
      <w:kern w:val="2"/>
      <w:sz w:val="18"/>
    </w:rPr>
  </w:style>
  <w:style w:type="paragraph" w:customStyle="1" w:styleId="a9">
    <w:name w:val="图片"/>
    <w:basedOn w:val="a"/>
    <w:link w:val="Char1"/>
    <w:rsid w:val="00177071"/>
    <w:pPr>
      <w:spacing w:beforeLines="20" w:afterLines="20"/>
      <w:jc w:val="center"/>
    </w:pPr>
    <w:rPr>
      <w:szCs w:val="21"/>
    </w:rPr>
  </w:style>
  <w:style w:type="paragraph" w:customStyle="1" w:styleId="aff">
    <w:name w:val="参考文献"/>
    <w:next w:val="a"/>
    <w:rsid w:val="00177071"/>
    <w:pPr>
      <w:pageBreakBefore/>
      <w:spacing w:before="120" w:after="120"/>
      <w:outlineLvl w:val="0"/>
    </w:pPr>
    <w:rPr>
      <w:rFonts w:ascii="Arial" w:eastAsia="黑体" w:hAnsi="Arial"/>
      <w:b/>
      <w:kern w:val="21"/>
      <w:sz w:val="28"/>
    </w:rPr>
  </w:style>
  <w:style w:type="paragraph" w:customStyle="1" w:styleId="aff0">
    <w:name w:val="手册类型"/>
    <w:rsid w:val="00177071"/>
    <w:pPr>
      <w:jc w:val="right"/>
    </w:pPr>
    <w:rPr>
      <w:rFonts w:ascii="Arial" w:eastAsia="黑体" w:hAnsi="Arial"/>
      <w:b/>
      <w:color w:val="490C6E"/>
      <w:kern w:val="2"/>
      <w:sz w:val="21"/>
    </w:rPr>
  </w:style>
  <w:style w:type="paragraph" w:customStyle="1" w:styleId="afd">
    <w:name w:val="文本"/>
    <w:basedOn w:val="a"/>
    <w:rsid w:val="00177071"/>
    <w:pPr>
      <w:spacing w:beforeLines="25" w:afterLines="25"/>
      <w:ind w:firstLine="420"/>
    </w:pPr>
  </w:style>
  <w:style w:type="paragraph" w:customStyle="1" w:styleId="aff1">
    <w:name w:val="部门"/>
    <w:next w:val="a"/>
    <w:rsid w:val="00177071"/>
    <w:rPr>
      <w:rFonts w:ascii="Arial" w:eastAsia="黑体" w:hAnsi="Arial"/>
      <w:b/>
      <w:color w:val="490C6E"/>
      <w:kern w:val="2"/>
      <w:sz w:val="24"/>
    </w:rPr>
  </w:style>
  <w:style w:type="paragraph" w:customStyle="1" w:styleId="aff2">
    <w:name w:val="分公司"/>
    <w:rsid w:val="00177071"/>
    <w:pPr>
      <w:widowControl w:val="0"/>
      <w:spacing w:afterLines="25"/>
      <w:jc w:val="both"/>
    </w:pPr>
    <w:rPr>
      <w:rFonts w:eastAsia="黑体"/>
      <w:color w:val="490C6E"/>
      <w:kern w:val="2"/>
      <w:sz w:val="21"/>
    </w:rPr>
  </w:style>
  <w:style w:type="paragraph" w:customStyle="1" w:styleId="aff3">
    <w:name w:val="销售与服务网络"/>
    <w:rsid w:val="00177071"/>
    <w:pPr>
      <w:keepNext/>
      <w:pageBreakBefore/>
      <w:spacing w:beforeLines="50" w:afterLines="100"/>
      <w:jc w:val="center"/>
    </w:pPr>
    <w:rPr>
      <w:rFonts w:ascii="Arial" w:eastAsia="黑体" w:hAnsi="Arial"/>
      <w:b/>
      <w:kern w:val="2"/>
      <w:sz w:val="30"/>
    </w:rPr>
  </w:style>
  <w:style w:type="paragraph" w:customStyle="1" w:styleId="aff4">
    <w:name w:val="画布图片"/>
    <w:rsid w:val="00177071"/>
    <w:rPr>
      <w:color w:val="000080"/>
      <w:kern w:val="2"/>
      <w:sz w:val="21"/>
    </w:rPr>
  </w:style>
  <w:style w:type="paragraph" w:customStyle="1" w:styleId="32">
    <w:name w:val="附录3"/>
    <w:next w:val="a"/>
    <w:rsid w:val="00177071"/>
    <w:pPr>
      <w:tabs>
        <w:tab w:val="left" w:pos="578"/>
      </w:tabs>
      <w:spacing w:before="120" w:after="120"/>
      <w:outlineLvl w:val="2"/>
    </w:pPr>
    <w:rPr>
      <w:rFonts w:ascii="Arial" w:eastAsia="黑体" w:hAnsi="Arial"/>
      <w:b/>
      <w:kern w:val="2"/>
      <w:sz w:val="21"/>
    </w:rPr>
  </w:style>
  <w:style w:type="paragraph" w:customStyle="1" w:styleId="33">
    <w:name w:val="附录 3"/>
    <w:next w:val="a"/>
    <w:rsid w:val="00177071"/>
    <w:pPr>
      <w:keepNext/>
      <w:keepLines/>
      <w:widowControl w:val="0"/>
      <w:tabs>
        <w:tab w:val="left" w:pos="578"/>
      </w:tabs>
      <w:spacing w:before="120" w:after="120"/>
      <w:outlineLvl w:val="2"/>
    </w:pPr>
    <w:rPr>
      <w:rFonts w:ascii="Arial" w:eastAsia="黑体" w:hAnsi="Arial"/>
      <w:b/>
      <w:sz w:val="21"/>
      <w:szCs w:val="21"/>
    </w:rPr>
  </w:style>
  <w:style w:type="paragraph" w:customStyle="1" w:styleId="aff5">
    <w:name w:val="目录"/>
    <w:next w:val="a"/>
    <w:rsid w:val="00177071"/>
    <w:pPr>
      <w:pageBreakBefore/>
      <w:spacing w:beforeLines="50" w:afterLines="50"/>
      <w:jc w:val="center"/>
    </w:pPr>
    <w:rPr>
      <w:rFonts w:ascii="Arial" w:eastAsia="黑体" w:hAnsi="Arial"/>
      <w:kern w:val="2"/>
      <w:sz w:val="28"/>
    </w:rPr>
  </w:style>
  <w:style w:type="paragraph" w:customStyle="1" w:styleId="aff6">
    <w:name w:val="注"/>
    <w:rsid w:val="00177071"/>
    <w:pPr>
      <w:ind w:firstLine="420"/>
    </w:pPr>
    <w:rPr>
      <w:rFonts w:eastAsia="楷体_GB2312"/>
      <w:kern w:val="2"/>
      <w:sz w:val="18"/>
    </w:rPr>
  </w:style>
  <w:style w:type="paragraph" w:customStyle="1" w:styleId="aff7">
    <w:name w:val="英文手册类型"/>
    <w:rsid w:val="00177071"/>
    <w:pPr>
      <w:spacing w:line="0" w:lineRule="atLeast"/>
    </w:pPr>
    <w:rPr>
      <w:rFonts w:ascii="Verdana" w:eastAsia="黑体" w:hAnsi="Verdana"/>
      <w:b/>
      <w:color w:val="FFFFFF"/>
      <w:kern w:val="2"/>
      <w:sz w:val="13"/>
    </w:rPr>
  </w:style>
  <w:style w:type="paragraph" w:customStyle="1" w:styleId="20">
    <w:name w:val="页眉2"/>
    <w:link w:val="2Char"/>
    <w:rsid w:val="00177071"/>
    <w:rPr>
      <w:rFonts w:ascii="Arial" w:eastAsia="黑体" w:hAnsi="Arial"/>
      <w:b/>
      <w:color w:val="490C6E"/>
      <w:kern w:val="2"/>
      <w:sz w:val="21"/>
    </w:rPr>
  </w:style>
  <w:style w:type="paragraph" w:customStyle="1" w:styleId="aff8">
    <w:name w:val="公司"/>
    <w:rsid w:val="00177071"/>
    <w:pPr>
      <w:spacing w:before="78" w:after="78"/>
    </w:pPr>
    <w:rPr>
      <w:rFonts w:ascii="Arial" w:eastAsia="黑体" w:hAnsi="Arial"/>
      <w:b/>
      <w:color w:val="490C6E"/>
      <w:sz w:val="24"/>
    </w:rPr>
  </w:style>
  <w:style w:type="paragraph" w:customStyle="1" w:styleId="ac">
    <w:name w:val="网址"/>
    <w:link w:val="Char2"/>
    <w:rsid w:val="00177071"/>
    <w:pPr>
      <w:widowControl w:val="0"/>
      <w:jc w:val="both"/>
    </w:pPr>
    <w:rPr>
      <w:rFonts w:eastAsia="黑体"/>
      <w:color w:val="490C6E"/>
      <w:kern w:val="2"/>
      <w:sz w:val="18"/>
    </w:rPr>
  </w:style>
  <w:style w:type="table" w:styleId="aff9">
    <w:name w:val="Table Grid"/>
    <w:basedOn w:val="a1"/>
    <w:uiPriority w:val="59"/>
    <w:rsid w:val="00BC3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a">
    <w:name w:val="No Spacing"/>
    <w:link w:val="affb"/>
    <w:uiPriority w:val="1"/>
    <w:qFormat/>
    <w:rsid w:val="003A6A2B"/>
    <w:rPr>
      <w:rFonts w:ascii="Calibri" w:hAnsi="Calibri"/>
      <w:sz w:val="22"/>
      <w:szCs w:val="22"/>
    </w:rPr>
  </w:style>
  <w:style w:type="character" w:customStyle="1" w:styleId="affb">
    <w:name w:val="无间隔 字符"/>
    <w:link w:val="affa"/>
    <w:uiPriority w:val="1"/>
    <w:rsid w:val="003A6A2B"/>
    <w:rPr>
      <w:rFonts w:ascii="Calibri" w:hAnsi="Calibri"/>
      <w:sz w:val="22"/>
      <w:szCs w:val="22"/>
      <w:lang w:val="en-US" w:eastAsia="zh-CN" w:bidi="ar-SA"/>
    </w:rPr>
  </w:style>
  <w:style w:type="paragraph" w:styleId="affc">
    <w:name w:val="Normal (Web)"/>
    <w:basedOn w:val="a"/>
    <w:uiPriority w:val="99"/>
    <w:semiHidden/>
    <w:unhideWhenUsed/>
    <w:rsid w:val="005D5F21"/>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363313">
      <w:bodyDiv w:val="1"/>
      <w:marLeft w:val="0"/>
      <w:marRight w:val="0"/>
      <w:marTop w:val="0"/>
      <w:marBottom w:val="0"/>
      <w:divBdr>
        <w:top w:val="none" w:sz="0" w:space="0" w:color="auto"/>
        <w:left w:val="none" w:sz="0" w:space="0" w:color="auto"/>
        <w:bottom w:val="none" w:sz="0" w:space="0" w:color="auto"/>
        <w:right w:val="none" w:sz="0" w:space="0" w:color="auto"/>
      </w:divBdr>
      <w:divsChild>
        <w:div w:id="87432663">
          <w:marLeft w:val="0"/>
          <w:marRight w:val="0"/>
          <w:marTop w:val="0"/>
          <w:marBottom w:val="0"/>
          <w:divBdr>
            <w:top w:val="none" w:sz="0" w:space="0" w:color="auto"/>
            <w:left w:val="none" w:sz="0" w:space="0" w:color="auto"/>
            <w:bottom w:val="none" w:sz="0" w:space="0" w:color="auto"/>
            <w:right w:val="none" w:sz="0" w:space="0" w:color="auto"/>
          </w:divBdr>
        </w:div>
        <w:div w:id="1329407836">
          <w:marLeft w:val="0"/>
          <w:marRight w:val="0"/>
          <w:marTop w:val="0"/>
          <w:marBottom w:val="0"/>
          <w:divBdr>
            <w:top w:val="none" w:sz="0" w:space="0" w:color="auto"/>
            <w:left w:val="none" w:sz="0" w:space="0" w:color="auto"/>
            <w:bottom w:val="none" w:sz="0" w:space="0" w:color="auto"/>
            <w:right w:val="none" w:sz="0" w:space="0" w:color="auto"/>
          </w:divBdr>
        </w:div>
        <w:div w:id="1385253608">
          <w:marLeft w:val="0"/>
          <w:marRight w:val="0"/>
          <w:marTop w:val="0"/>
          <w:marBottom w:val="0"/>
          <w:divBdr>
            <w:top w:val="none" w:sz="0" w:space="0" w:color="auto"/>
            <w:left w:val="none" w:sz="0" w:space="0" w:color="auto"/>
            <w:bottom w:val="none" w:sz="0" w:space="0" w:color="auto"/>
            <w:right w:val="none" w:sz="0" w:space="0" w:color="auto"/>
          </w:divBdr>
        </w:div>
      </w:divsChild>
    </w:div>
    <w:div w:id="1630209630">
      <w:bodyDiv w:val="1"/>
      <w:marLeft w:val="0"/>
      <w:marRight w:val="0"/>
      <w:marTop w:val="0"/>
      <w:marBottom w:val="0"/>
      <w:divBdr>
        <w:top w:val="none" w:sz="0" w:space="0" w:color="auto"/>
        <w:left w:val="none" w:sz="0" w:space="0" w:color="auto"/>
        <w:bottom w:val="none" w:sz="0" w:space="0" w:color="auto"/>
        <w:right w:val="none" w:sz="0" w:space="0" w:color="auto"/>
      </w:divBdr>
      <w:divsChild>
        <w:div w:id="26100272">
          <w:marLeft w:val="0"/>
          <w:marRight w:val="0"/>
          <w:marTop w:val="0"/>
          <w:marBottom w:val="0"/>
          <w:divBdr>
            <w:top w:val="none" w:sz="0" w:space="0" w:color="auto"/>
            <w:left w:val="none" w:sz="0" w:space="0" w:color="auto"/>
            <w:bottom w:val="none" w:sz="0" w:space="0" w:color="auto"/>
            <w:right w:val="none" w:sz="0" w:space="0" w:color="auto"/>
          </w:divBdr>
        </w:div>
        <w:div w:id="117070740">
          <w:marLeft w:val="0"/>
          <w:marRight w:val="0"/>
          <w:marTop w:val="0"/>
          <w:marBottom w:val="0"/>
          <w:divBdr>
            <w:top w:val="none" w:sz="0" w:space="0" w:color="auto"/>
            <w:left w:val="none" w:sz="0" w:space="0" w:color="auto"/>
            <w:bottom w:val="none" w:sz="0" w:space="0" w:color="auto"/>
            <w:right w:val="none" w:sz="0" w:space="0" w:color="auto"/>
          </w:divBdr>
        </w:div>
        <w:div w:id="128328094">
          <w:marLeft w:val="0"/>
          <w:marRight w:val="0"/>
          <w:marTop w:val="0"/>
          <w:marBottom w:val="0"/>
          <w:divBdr>
            <w:top w:val="none" w:sz="0" w:space="0" w:color="auto"/>
            <w:left w:val="none" w:sz="0" w:space="0" w:color="auto"/>
            <w:bottom w:val="none" w:sz="0" w:space="0" w:color="auto"/>
            <w:right w:val="none" w:sz="0" w:space="0" w:color="auto"/>
          </w:divBdr>
        </w:div>
        <w:div w:id="151993926">
          <w:marLeft w:val="0"/>
          <w:marRight w:val="0"/>
          <w:marTop w:val="0"/>
          <w:marBottom w:val="0"/>
          <w:divBdr>
            <w:top w:val="none" w:sz="0" w:space="0" w:color="auto"/>
            <w:left w:val="none" w:sz="0" w:space="0" w:color="auto"/>
            <w:bottom w:val="none" w:sz="0" w:space="0" w:color="auto"/>
            <w:right w:val="none" w:sz="0" w:space="0" w:color="auto"/>
          </w:divBdr>
        </w:div>
        <w:div w:id="308486902">
          <w:marLeft w:val="0"/>
          <w:marRight w:val="0"/>
          <w:marTop w:val="0"/>
          <w:marBottom w:val="0"/>
          <w:divBdr>
            <w:top w:val="none" w:sz="0" w:space="0" w:color="auto"/>
            <w:left w:val="none" w:sz="0" w:space="0" w:color="auto"/>
            <w:bottom w:val="none" w:sz="0" w:space="0" w:color="auto"/>
            <w:right w:val="none" w:sz="0" w:space="0" w:color="auto"/>
          </w:divBdr>
        </w:div>
        <w:div w:id="542445676">
          <w:marLeft w:val="0"/>
          <w:marRight w:val="0"/>
          <w:marTop w:val="0"/>
          <w:marBottom w:val="0"/>
          <w:divBdr>
            <w:top w:val="none" w:sz="0" w:space="0" w:color="auto"/>
            <w:left w:val="none" w:sz="0" w:space="0" w:color="auto"/>
            <w:bottom w:val="none" w:sz="0" w:space="0" w:color="auto"/>
            <w:right w:val="none" w:sz="0" w:space="0" w:color="auto"/>
          </w:divBdr>
        </w:div>
        <w:div w:id="1124738470">
          <w:marLeft w:val="0"/>
          <w:marRight w:val="0"/>
          <w:marTop w:val="0"/>
          <w:marBottom w:val="0"/>
          <w:divBdr>
            <w:top w:val="none" w:sz="0" w:space="0" w:color="auto"/>
            <w:left w:val="none" w:sz="0" w:space="0" w:color="auto"/>
            <w:bottom w:val="none" w:sz="0" w:space="0" w:color="auto"/>
            <w:right w:val="none" w:sz="0" w:space="0" w:color="auto"/>
          </w:divBdr>
        </w:div>
        <w:div w:id="1155489090">
          <w:marLeft w:val="0"/>
          <w:marRight w:val="0"/>
          <w:marTop w:val="0"/>
          <w:marBottom w:val="0"/>
          <w:divBdr>
            <w:top w:val="none" w:sz="0" w:space="0" w:color="auto"/>
            <w:left w:val="none" w:sz="0" w:space="0" w:color="auto"/>
            <w:bottom w:val="none" w:sz="0" w:space="0" w:color="auto"/>
            <w:right w:val="none" w:sz="0" w:space="0" w:color="auto"/>
          </w:divBdr>
        </w:div>
        <w:div w:id="1197960530">
          <w:marLeft w:val="0"/>
          <w:marRight w:val="0"/>
          <w:marTop w:val="0"/>
          <w:marBottom w:val="0"/>
          <w:divBdr>
            <w:top w:val="none" w:sz="0" w:space="0" w:color="auto"/>
            <w:left w:val="none" w:sz="0" w:space="0" w:color="auto"/>
            <w:bottom w:val="none" w:sz="0" w:space="0" w:color="auto"/>
            <w:right w:val="none" w:sz="0" w:space="0" w:color="auto"/>
          </w:divBdr>
        </w:div>
        <w:div w:id="1273824088">
          <w:marLeft w:val="0"/>
          <w:marRight w:val="0"/>
          <w:marTop w:val="0"/>
          <w:marBottom w:val="0"/>
          <w:divBdr>
            <w:top w:val="none" w:sz="0" w:space="0" w:color="auto"/>
            <w:left w:val="none" w:sz="0" w:space="0" w:color="auto"/>
            <w:bottom w:val="none" w:sz="0" w:space="0" w:color="auto"/>
            <w:right w:val="none" w:sz="0" w:space="0" w:color="auto"/>
          </w:divBdr>
        </w:div>
        <w:div w:id="1315599404">
          <w:marLeft w:val="0"/>
          <w:marRight w:val="0"/>
          <w:marTop w:val="0"/>
          <w:marBottom w:val="0"/>
          <w:divBdr>
            <w:top w:val="none" w:sz="0" w:space="0" w:color="auto"/>
            <w:left w:val="none" w:sz="0" w:space="0" w:color="auto"/>
            <w:bottom w:val="none" w:sz="0" w:space="0" w:color="auto"/>
            <w:right w:val="none" w:sz="0" w:space="0" w:color="auto"/>
          </w:divBdr>
        </w:div>
        <w:div w:id="1406562908">
          <w:marLeft w:val="0"/>
          <w:marRight w:val="0"/>
          <w:marTop w:val="0"/>
          <w:marBottom w:val="0"/>
          <w:divBdr>
            <w:top w:val="none" w:sz="0" w:space="0" w:color="auto"/>
            <w:left w:val="none" w:sz="0" w:space="0" w:color="auto"/>
            <w:bottom w:val="none" w:sz="0" w:space="0" w:color="auto"/>
            <w:right w:val="none" w:sz="0" w:space="0" w:color="auto"/>
          </w:divBdr>
        </w:div>
        <w:div w:id="1424646234">
          <w:marLeft w:val="0"/>
          <w:marRight w:val="0"/>
          <w:marTop w:val="0"/>
          <w:marBottom w:val="0"/>
          <w:divBdr>
            <w:top w:val="none" w:sz="0" w:space="0" w:color="auto"/>
            <w:left w:val="none" w:sz="0" w:space="0" w:color="auto"/>
            <w:bottom w:val="none" w:sz="0" w:space="0" w:color="auto"/>
            <w:right w:val="none" w:sz="0" w:space="0" w:color="auto"/>
          </w:divBdr>
        </w:div>
        <w:div w:id="1491097106">
          <w:marLeft w:val="0"/>
          <w:marRight w:val="0"/>
          <w:marTop w:val="0"/>
          <w:marBottom w:val="0"/>
          <w:divBdr>
            <w:top w:val="none" w:sz="0" w:space="0" w:color="auto"/>
            <w:left w:val="none" w:sz="0" w:space="0" w:color="auto"/>
            <w:bottom w:val="none" w:sz="0" w:space="0" w:color="auto"/>
            <w:right w:val="none" w:sz="0" w:space="0" w:color="auto"/>
          </w:divBdr>
        </w:div>
        <w:div w:id="1497115259">
          <w:marLeft w:val="0"/>
          <w:marRight w:val="0"/>
          <w:marTop w:val="0"/>
          <w:marBottom w:val="0"/>
          <w:divBdr>
            <w:top w:val="none" w:sz="0" w:space="0" w:color="auto"/>
            <w:left w:val="none" w:sz="0" w:space="0" w:color="auto"/>
            <w:bottom w:val="none" w:sz="0" w:space="0" w:color="auto"/>
            <w:right w:val="none" w:sz="0" w:space="0" w:color="auto"/>
          </w:divBdr>
        </w:div>
        <w:div w:id="1527672476">
          <w:marLeft w:val="0"/>
          <w:marRight w:val="0"/>
          <w:marTop w:val="0"/>
          <w:marBottom w:val="0"/>
          <w:divBdr>
            <w:top w:val="none" w:sz="0" w:space="0" w:color="auto"/>
            <w:left w:val="none" w:sz="0" w:space="0" w:color="auto"/>
            <w:bottom w:val="none" w:sz="0" w:space="0" w:color="auto"/>
            <w:right w:val="none" w:sz="0" w:space="0" w:color="auto"/>
          </w:divBdr>
        </w:div>
        <w:div w:id="1788623097">
          <w:marLeft w:val="0"/>
          <w:marRight w:val="0"/>
          <w:marTop w:val="0"/>
          <w:marBottom w:val="0"/>
          <w:divBdr>
            <w:top w:val="none" w:sz="0" w:space="0" w:color="auto"/>
            <w:left w:val="none" w:sz="0" w:space="0" w:color="auto"/>
            <w:bottom w:val="none" w:sz="0" w:space="0" w:color="auto"/>
            <w:right w:val="none" w:sz="0" w:space="0" w:color="auto"/>
          </w:divBdr>
        </w:div>
        <w:div w:id="1956519755">
          <w:marLeft w:val="0"/>
          <w:marRight w:val="0"/>
          <w:marTop w:val="0"/>
          <w:marBottom w:val="0"/>
          <w:divBdr>
            <w:top w:val="none" w:sz="0" w:space="0" w:color="auto"/>
            <w:left w:val="none" w:sz="0" w:space="0" w:color="auto"/>
            <w:bottom w:val="none" w:sz="0" w:space="0" w:color="auto"/>
            <w:right w:val="none" w:sz="0" w:space="0" w:color="auto"/>
          </w:divBdr>
        </w:div>
        <w:div w:id="208005568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20159;&#26041;&#20113;\FangCloudSync\&#25991;&#26723;&#27169;&#26495;\exampl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26A44-57D6-4A74-B8FA-F1F72428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example.dot</Template>
  <TotalTime>501</TotalTime>
  <Pages>1</Pages>
  <Words>1686</Words>
  <Characters>9612</Characters>
  <Application>Microsoft Office Word</Application>
  <DocSecurity>0</DocSecurity>
  <PresentationFormat/>
  <Lines>80</Lines>
  <Paragraphs>22</Paragraphs>
  <Slides>0</Slides>
  <Notes>0</Notes>
  <HiddenSlides>0</HiddenSlides>
  <MMClips>0</MMClips>
  <ScaleCrop>false</ScaleCrop>
  <Manager/>
  <Company>zlgmcu</Company>
  <LinksUpToDate>false</LinksUpToDate>
  <CharactersWithSpaces>11276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ASUS</dc:creator>
  <cp:keywords/>
  <dc:description/>
  <cp:lastModifiedBy>ASUS</cp:lastModifiedBy>
  <cp:revision>20</cp:revision>
  <cp:lastPrinted>1899-12-31T16:00:00Z</cp:lastPrinted>
  <dcterms:created xsi:type="dcterms:W3CDTF">2018-08-05T04:08:00Z</dcterms:created>
  <dcterms:modified xsi:type="dcterms:W3CDTF">2020-07-21T20:06:00Z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ies>
</file>